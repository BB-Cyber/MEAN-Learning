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27835" w14:textId="7AC029CE" w:rsidR="00391308" w:rsidRDefault="00391308" w:rsidP="00391308"/>
    <w:p w14:paraId="3910BA13" w14:textId="51BF36A7" w:rsidR="00391308" w:rsidRDefault="00391308" w:rsidP="00391308"/>
    <w:p w14:paraId="2FA09703" w14:textId="7A32F2C0" w:rsidR="00391308" w:rsidRPr="00C13622" w:rsidRDefault="00391308" w:rsidP="00391308">
      <w:pPr>
        <w:rPr>
          <w:rFonts w:ascii="Helvetica" w:eastAsia="Times New Roman" w:hAnsi="Helvetica" w:cs="Times New Roman"/>
          <w:color w:val="333333"/>
          <w:sz w:val="24"/>
          <w:szCs w:val="24"/>
          <w:lang w:val="en-GB" w:eastAsia="en-GB"/>
        </w:rPr>
      </w:pPr>
      <w:r w:rsidRPr="00C13622">
        <w:rPr>
          <w:rFonts w:ascii="Helvetica" w:eastAsia="Times New Roman" w:hAnsi="Helvetica" w:cs="Times New Roman"/>
          <w:color w:val="333333"/>
          <w:sz w:val="24"/>
          <w:szCs w:val="24"/>
          <w:lang w:val="en-GB" w:eastAsia="en-GB"/>
        </w:rPr>
        <w:t>You can use Git CLI and GitHub Desktop version independently.</w:t>
      </w:r>
      <w:r w:rsidR="005422E8" w:rsidRPr="00C13622">
        <w:rPr>
          <w:rFonts w:ascii="Helvetica" w:eastAsia="Times New Roman" w:hAnsi="Helvetica" w:cs="Times New Roman"/>
          <w:color w:val="333333"/>
          <w:sz w:val="24"/>
          <w:szCs w:val="24"/>
          <w:lang w:val="en-GB" w:eastAsia="en-GB"/>
        </w:rPr>
        <w:t xml:space="preserve"> Both are installed in my PC</w:t>
      </w:r>
    </w:p>
    <w:p w14:paraId="0F97B62D" w14:textId="4A348ABA" w:rsidR="005422E8" w:rsidRPr="00C13622" w:rsidRDefault="005422E8" w:rsidP="00391308">
      <w:pPr>
        <w:rPr>
          <w:rFonts w:ascii="Helvetica" w:eastAsia="Times New Roman" w:hAnsi="Helvetica" w:cs="Times New Roman"/>
          <w:color w:val="333333"/>
          <w:sz w:val="24"/>
          <w:szCs w:val="24"/>
          <w:lang w:val="en-GB" w:eastAsia="en-GB"/>
        </w:rPr>
      </w:pPr>
    </w:p>
    <w:p w14:paraId="5CBAEC1E" w14:textId="5AB5EA28" w:rsidR="005422E8" w:rsidRPr="00C13622" w:rsidRDefault="005422E8" w:rsidP="00391308">
      <w:pPr>
        <w:rPr>
          <w:rFonts w:ascii="Helvetica" w:eastAsia="Times New Roman" w:hAnsi="Helvetica" w:cs="Times New Roman"/>
          <w:b/>
          <w:bCs/>
          <w:color w:val="333333"/>
          <w:sz w:val="24"/>
          <w:szCs w:val="24"/>
          <w:lang w:val="en-GB" w:eastAsia="en-GB"/>
        </w:rPr>
      </w:pPr>
      <w:r w:rsidRPr="00C13622">
        <w:rPr>
          <w:rFonts w:ascii="Helvetica" w:eastAsia="Times New Roman" w:hAnsi="Helvetica" w:cs="Times New Roman"/>
          <w:b/>
          <w:bCs/>
          <w:color w:val="333333"/>
          <w:sz w:val="24"/>
          <w:szCs w:val="24"/>
          <w:lang w:val="en-GB" w:eastAsia="en-GB"/>
        </w:rPr>
        <w:t>Git User name: BB-Cyber</w:t>
      </w:r>
    </w:p>
    <w:p w14:paraId="6B754AC6" w14:textId="77777777" w:rsidR="005422E8" w:rsidRPr="005422E8" w:rsidRDefault="005422E8" w:rsidP="00391308">
      <w:pPr>
        <w:rPr>
          <w:rFonts w:ascii="Helvetica" w:eastAsia="Times New Roman" w:hAnsi="Helvetica" w:cs="Times New Roman"/>
          <w:color w:val="333333"/>
          <w:sz w:val="24"/>
          <w:szCs w:val="24"/>
          <w:lang w:val="en-GB" w:eastAsia="en-GB"/>
        </w:rPr>
      </w:pPr>
    </w:p>
    <w:p w14:paraId="494173E2" w14:textId="77777777" w:rsidR="00700B81" w:rsidRPr="00700B81" w:rsidRDefault="00700B81" w:rsidP="00700B81">
      <w:pPr>
        <w:spacing w:before="100" w:beforeAutospacing="1" w:after="100" w:afterAutospacing="1"/>
        <w:outlineLvl w:val="1"/>
        <w:rPr>
          <w:rFonts w:ascii="Helvetica" w:eastAsia="Times New Roman" w:hAnsi="Helvetica" w:cs="Times New Roman"/>
          <w:b/>
          <w:bCs/>
          <w:color w:val="444444"/>
          <w:sz w:val="36"/>
          <w:szCs w:val="36"/>
          <w:lang w:val="en" w:eastAsia="en-GB"/>
        </w:rPr>
      </w:pPr>
      <w:r w:rsidRPr="00700B81">
        <w:rPr>
          <w:rFonts w:ascii="Helvetica" w:eastAsia="Times New Roman" w:hAnsi="Helvetica" w:cs="Times New Roman"/>
          <w:b/>
          <w:bCs/>
          <w:color w:val="444444"/>
          <w:sz w:val="36"/>
          <w:szCs w:val="36"/>
          <w:lang w:val="en" w:eastAsia="en-GB"/>
        </w:rPr>
        <w:t>What is GitHub?</w:t>
      </w:r>
    </w:p>
    <w:p w14:paraId="6F0775A6"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GitHub is a code hosting platform for version control and collaboration. It lets you and others work together on projects from anywhere.</w:t>
      </w:r>
    </w:p>
    <w:p w14:paraId="0C394543"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This tutorial teaches you GitHub essentials like </w:t>
      </w:r>
      <w:r w:rsidRPr="00700B81">
        <w:rPr>
          <w:rFonts w:ascii="Helvetica" w:eastAsia="Times New Roman" w:hAnsi="Helvetica" w:cs="Times New Roman"/>
          <w:i/>
          <w:iCs/>
          <w:color w:val="444444"/>
          <w:sz w:val="23"/>
          <w:szCs w:val="23"/>
          <w:lang w:val="en" w:eastAsia="en-GB"/>
        </w:rPr>
        <w:t>repositories</w:t>
      </w:r>
      <w:r w:rsidRPr="00700B81">
        <w:rPr>
          <w:rFonts w:ascii="Helvetica" w:eastAsia="Times New Roman" w:hAnsi="Helvetica" w:cs="Times New Roman"/>
          <w:color w:val="444444"/>
          <w:sz w:val="23"/>
          <w:szCs w:val="23"/>
          <w:lang w:val="en" w:eastAsia="en-GB"/>
        </w:rPr>
        <w:t xml:space="preserve">, </w:t>
      </w:r>
      <w:r w:rsidRPr="00700B81">
        <w:rPr>
          <w:rFonts w:ascii="Helvetica" w:eastAsia="Times New Roman" w:hAnsi="Helvetica" w:cs="Times New Roman"/>
          <w:i/>
          <w:iCs/>
          <w:color w:val="444444"/>
          <w:sz w:val="23"/>
          <w:szCs w:val="23"/>
          <w:lang w:val="en" w:eastAsia="en-GB"/>
        </w:rPr>
        <w:t>branches</w:t>
      </w:r>
      <w:r w:rsidRPr="00700B81">
        <w:rPr>
          <w:rFonts w:ascii="Helvetica" w:eastAsia="Times New Roman" w:hAnsi="Helvetica" w:cs="Times New Roman"/>
          <w:color w:val="444444"/>
          <w:sz w:val="23"/>
          <w:szCs w:val="23"/>
          <w:lang w:val="en" w:eastAsia="en-GB"/>
        </w:rPr>
        <w:t xml:space="preserve">, </w:t>
      </w:r>
      <w:r w:rsidRPr="00700B81">
        <w:rPr>
          <w:rFonts w:ascii="Helvetica" w:eastAsia="Times New Roman" w:hAnsi="Helvetica" w:cs="Times New Roman"/>
          <w:i/>
          <w:iCs/>
          <w:color w:val="444444"/>
          <w:sz w:val="23"/>
          <w:szCs w:val="23"/>
          <w:lang w:val="en" w:eastAsia="en-GB"/>
        </w:rPr>
        <w:t>commits</w:t>
      </w:r>
      <w:r w:rsidRPr="00700B81">
        <w:rPr>
          <w:rFonts w:ascii="Helvetica" w:eastAsia="Times New Roman" w:hAnsi="Helvetica" w:cs="Times New Roman"/>
          <w:color w:val="444444"/>
          <w:sz w:val="23"/>
          <w:szCs w:val="23"/>
          <w:lang w:val="en" w:eastAsia="en-GB"/>
        </w:rPr>
        <w:t xml:space="preserve">, and </w:t>
      </w:r>
      <w:r w:rsidRPr="00700B81">
        <w:rPr>
          <w:rFonts w:ascii="Helvetica" w:eastAsia="Times New Roman" w:hAnsi="Helvetica" w:cs="Times New Roman"/>
          <w:i/>
          <w:iCs/>
          <w:color w:val="444444"/>
          <w:sz w:val="23"/>
          <w:szCs w:val="23"/>
          <w:lang w:val="en" w:eastAsia="en-GB"/>
        </w:rPr>
        <w:t>Pull Requests</w:t>
      </w:r>
      <w:r w:rsidRPr="00700B81">
        <w:rPr>
          <w:rFonts w:ascii="Helvetica" w:eastAsia="Times New Roman" w:hAnsi="Helvetica" w:cs="Times New Roman"/>
          <w:color w:val="444444"/>
          <w:sz w:val="23"/>
          <w:szCs w:val="23"/>
          <w:lang w:val="en" w:eastAsia="en-GB"/>
        </w:rPr>
        <w:t>. You’ll create your own Hello World repository and learn GitHub’s Pull Request workflow, a popular way to create and review code.</w:t>
      </w:r>
    </w:p>
    <w:p w14:paraId="0C22DACF" w14:textId="77777777" w:rsidR="00700B81" w:rsidRPr="00700B81" w:rsidRDefault="00700B81" w:rsidP="00700B81">
      <w:pPr>
        <w:spacing w:before="100" w:beforeAutospacing="1" w:after="100" w:afterAutospacing="1"/>
        <w:outlineLvl w:val="3"/>
        <w:rPr>
          <w:rFonts w:ascii="Helvetica" w:eastAsia="Times New Roman" w:hAnsi="Helvetica" w:cs="Times New Roman"/>
          <w:b/>
          <w:bCs/>
          <w:color w:val="444444"/>
          <w:sz w:val="24"/>
          <w:szCs w:val="24"/>
          <w:lang w:val="en" w:eastAsia="en-GB"/>
        </w:rPr>
      </w:pPr>
      <w:r w:rsidRPr="00700B81">
        <w:rPr>
          <w:rFonts w:ascii="Helvetica" w:eastAsia="Times New Roman" w:hAnsi="Helvetica" w:cs="Times New Roman"/>
          <w:b/>
          <w:bCs/>
          <w:color w:val="444444"/>
          <w:sz w:val="24"/>
          <w:szCs w:val="24"/>
          <w:lang w:val="en" w:eastAsia="en-GB"/>
        </w:rPr>
        <w:t>No coding necessary</w:t>
      </w:r>
    </w:p>
    <w:p w14:paraId="3030E4E8"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To complete this tutorial, you need a </w:t>
      </w:r>
      <w:hyperlink r:id="rId10" w:history="1">
        <w:r w:rsidRPr="00700B81">
          <w:rPr>
            <w:rFonts w:ascii="Helvetica" w:eastAsia="Times New Roman" w:hAnsi="Helvetica" w:cs="Times New Roman"/>
            <w:color w:val="4183C4"/>
            <w:sz w:val="23"/>
            <w:szCs w:val="23"/>
            <w:lang w:val="en" w:eastAsia="en-GB"/>
          </w:rPr>
          <w:t>GitHub.com account</w:t>
        </w:r>
      </w:hyperlink>
      <w:r w:rsidRPr="00700B81">
        <w:rPr>
          <w:rFonts w:ascii="Helvetica" w:eastAsia="Times New Roman" w:hAnsi="Helvetica" w:cs="Times New Roman"/>
          <w:color w:val="444444"/>
          <w:sz w:val="23"/>
          <w:szCs w:val="23"/>
          <w:lang w:val="en" w:eastAsia="en-GB"/>
        </w:rPr>
        <w:t xml:space="preserve"> and Internet access. You don’t need to know how to code, use the command line, or install Git (the version control software GitHub is built on).</w:t>
      </w:r>
    </w:p>
    <w:p w14:paraId="5ECA6A7A" w14:textId="77777777" w:rsidR="00700B81" w:rsidRPr="00700B81" w:rsidRDefault="00700B81" w:rsidP="00700B81">
      <w:pPr>
        <w:spacing w:beforeAutospacing="1"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b/>
          <w:bCs/>
          <w:color w:val="444444"/>
          <w:sz w:val="23"/>
          <w:szCs w:val="23"/>
          <w:lang w:val="en" w:eastAsia="en-GB"/>
        </w:rPr>
        <w:t>Tip:</w:t>
      </w:r>
      <w:r w:rsidRPr="00700B81">
        <w:rPr>
          <w:rFonts w:ascii="Helvetica" w:eastAsia="Times New Roman" w:hAnsi="Helvetica" w:cs="Times New Roman"/>
          <w:color w:val="444444"/>
          <w:sz w:val="23"/>
          <w:szCs w:val="23"/>
          <w:lang w:val="en" w:eastAsia="en-GB"/>
        </w:rPr>
        <w:t xml:space="preserve"> Open this guide in a separate browser window (or tab) so you can see it while you complete the steps in the tutorial.</w:t>
      </w:r>
    </w:p>
    <w:p w14:paraId="1663AE21" w14:textId="77777777" w:rsidR="00700B81" w:rsidRPr="00700B81" w:rsidRDefault="00700B81" w:rsidP="00700B81">
      <w:pPr>
        <w:spacing w:before="100" w:beforeAutospacing="1" w:after="100" w:afterAutospacing="1"/>
        <w:outlineLvl w:val="1"/>
        <w:rPr>
          <w:rFonts w:ascii="Helvetica" w:eastAsia="Times New Roman" w:hAnsi="Helvetica" w:cs="Times New Roman"/>
          <w:b/>
          <w:bCs/>
          <w:color w:val="444444"/>
          <w:sz w:val="36"/>
          <w:szCs w:val="36"/>
          <w:lang w:val="en" w:eastAsia="en-GB"/>
        </w:rPr>
      </w:pPr>
      <w:r w:rsidRPr="00700B81">
        <w:rPr>
          <w:rFonts w:ascii="Helvetica" w:eastAsia="Times New Roman" w:hAnsi="Helvetica" w:cs="Times New Roman"/>
          <w:b/>
          <w:bCs/>
          <w:color w:val="444444"/>
          <w:sz w:val="36"/>
          <w:szCs w:val="36"/>
          <w:lang w:val="en" w:eastAsia="en-GB"/>
        </w:rPr>
        <w:t>Step 1. Create a Repository</w:t>
      </w:r>
    </w:p>
    <w:p w14:paraId="091BD95F"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A </w:t>
      </w:r>
      <w:r w:rsidRPr="00700B81">
        <w:rPr>
          <w:rFonts w:ascii="Helvetica" w:eastAsia="Times New Roman" w:hAnsi="Helvetica" w:cs="Times New Roman"/>
          <w:b/>
          <w:bCs/>
          <w:color w:val="444444"/>
          <w:sz w:val="23"/>
          <w:szCs w:val="23"/>
          <w:lang w:val="en" w:eastAsia="en-GB"/>
        </w:rPr>
        <w:t>repository</w:t>
      </w:r>
      <w:r w:rsidRPr="00700B81">
        <w:rPr>
          <w:rFonts w:ascii="Helvetica" w:eastAsia="Times New Roman" w:hAnsi="Helvetica" w:cs="Times New Roman"/>
          <w:color w:val="444444"/>
          <w:sz w:val="23"/>
          <w:szCs w:val="23"/>
          <w:lang w:val="en" w:eastAsia="en-GB"/>
        </w:rPr>
        <w:t xml:space="preserve"> is usually used to organize a single project. Repositories can contain folders and files, images, videos, spreadsheets, and data sets – anything your project needs. We recommend including a </w:t>
      </w:r>
      <w:r w:rsidRPr="00700B81">
        <w:rPr>
          <w:rFonts w:ascii="Helvetica" w:eastAsia="Times New Roman" w:hAnsi="Helvetica" w:cs="Times New Roman"/>
          <w:i/>
          <w:iCs/>
          <w:color w:val="444444"/>
          <w:sz w:val="23"/>
          <w:szCs w:val="23"/>
          <w:lang w:val="en" w:eastAsia="en-GB"/>
        </w:rPr>
        <w:t>README</w:t>
      </w:r>
      <w:r w:rsidRPr="00700B81">
        <w:rPr>
          <w:rFonts w:ascii="Helvetica" w:eastAsia="Times New Roman" w:hAnsi="Helvetica" w:cs="Times New Roman"/>
          <w:color w:val="444444"/>
          <w:sz w:val="23"/>
          <w:szCs w:val="23"/>
          <w:lang w:val="en" w:eastAsia="en-GB"/>
        </w:rPr>
        <w:t xml:space="preserve">, or a file with information about your project. GitHub makes it easy to add one at the same time you create your new repository. </w:t>
      </w:r>
      <w:r w:rsidRPr="00700B81">
        <w:rPr>
          <w:rFonts w:ascii="Helvetica" w:eastAsia="Times New Roman" w:hAnsi="Helvetica" w:cs="Times New Roman"/>
          <w:i/>
          <w:iCs/>
          <w:color w:val="444444"/>
          <w:sz w:val="23"/>
          <w:szCs w:val="23"/>
          <w:lang w:val="en" w:eastAsia="en-GB"/>
        </w:rPr>
        <w:t>It also offers other common options such as a license file.</w:t>
      </w:r>
    </w:p>
    <w:p w14:paraId="0C6EB987"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Your </w:t>
      </w:r>
      <w:r w:rsidRPr="00700B81">
        <w:rPr>
          <w:rFonts w:ascii="Courier New" w:eastAsia="Times New Roman" w:hAnsi="Courier New" w:cs="Courier New"/>
          <w:color w:val="444444"/>
          <w:sz w:val="20"/>
          <w:szCs w:val="20"/>
          <w:lang w:val="en" w:eastAsia="en-GB"/>
        </w:rPr>
        <w:t>hello-world</w:t>
      </w:r>
      <w:r w:rsidRPr="00700B81">
        <w:rPr>
          <w:rFonts w:ascii="Helvetica" w:eastAsia="Times New Roman" w:hAnsi="Helvetica" w:cs="Times New Roman"/>
          <w:color w:val="444444"/>
          <w:sz w:val="23"/>
          <w:szCs w:val="23"/>
          <w:lang w:val="en" w:eastAsia="en-GB"/>
        </w:rPr>
        <w:t xml:space="preserve"> repository can be a place where you store ideas, resources, or even share and discuss things with others.</w:t>
      </w:r>
    </w:p>
    <w:p w14:paraId="0ED0235F" w14:textId="77777777" w:rsidR="00700B81" w:rsidRPr="00700B81" w:rsidRDefault="00700B81" w:rsidP="00700B81">
      <w:pPr>
        <w:spacing w:before="100" w:beforeAutospacing="1" w:after="100" w:afterAutospacing="1"/>
        <w:outlineLvl w:val="2"/>
        <w:rPr>
          <w:rFonts w:ascii="Helvetica" w:eastAsia="Times New Roman" w:hAnsi="Helvetica" w:cs="Times New Roman"/>
          <w:b/>
          <w:bCs/>
          <w:color w:val="444444"/>
          <w:sz w:val="27"/>
          <w:szCs w:val="27"/>
          <w:lang w:val="en" w:eastAsia="en-GB"/>
        </w:rPr>
      </w:pPr>
      <w:r w:rsidRPr="00700B81">
        <w:rPr>
          <w:rFonts w:ascii="Helvetica" w:eastAsia="Times New Roman" w:hAnsi="Helvetica" w:cs="Times New Roman"/>
          <w:b/>
          <w:bCs/>
          <w:color w:val="444444"/>
          <w:sz w:val="27"/>
          <w:szCs w:val="27"/>
          <w:lang w:val="en" w:eastAsia="en-GB"/>
        </w:rPr>
        <w:t>To create a new repository</w:t>
      </w:r>
    </w:p>
    <w:p w14:paraId="61E9B73F" w14:textId="77777777" w:rsidR="00700B81" w:rsidRPr="00700B81" w:rsidRDefault="00700B81" w:rsidP="00700B81">
      <w:pPr>
        <w:numPr>
          <w:ilvl w:val="0"/>
          <w:numId w:val="26"/>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In the upper right corner, next to your avatar or </w:t>
      </w:r>
      <w:proofErr w:type="spellStart"/>
      <w:r w:rsidRPr="00700B81">
        <w:rPr>
          <w:rFonts w:ascii="Helvetica" w:eastAsia="Times New Roman" w:hAnsi="Helvetica" w:cs="Times New Roman"/>
          <w:color w:val="444444"/>
          <w:sz w:val="23"/>
          <w:szCs w:val="23"/>
          <w:lang w:val="en" w:eastAsia="en-GB"/>
        </w:rPr>
        <w:t>identicon</w:t>
      </w:r>
      <w:proofErr w:type="spellEnd"/>
      <w:r w:rsidRPr="00700B81">
        <w:rPr>
          <w:rFonts w:ascii="Helvetica" w:eastAsia="Times New Roman" w:hAnsi="Helvetica" w:cs="Times New Roman"/>
          <w:color w:val="444444"/>
          <w:sz w:val="23"/>
          <w:szCs w:val="23"/>
          <w:lang w:val="en" w:eastAsia="en-GB"/>
        </w:rPr>
        <w:t xml:space="preserve">, click and then select </w:t>
      </w:r>
      <w:r w:rsidRPr="00700B81">
        <w:rPr>
          <w:rFonts w:ascii="Helvetica" w:eastAsia="Times New Roman" w:hAnsi="Helvetica" w:cs="Times New Roman"/>
          <w:b/>
          <w:bCs/>
          <w:color w:val="444444"/>
          <w:sz w:val="23"/>
          <w:szCs w:val="23"/>
          <w:lang w:val="en" w:eastAsia="en-GB"/>
        </w:rPr>
        <w:t>New repository</w:t>
      </w:r>
      <w:r w:rsidRPr="00700B81">
        <w:rPr>
          <w:rFonts w:ascii="Helvetica" w:eastAsia="Times New Roman" w:hAnsi="Helvetica" w:cs="Times New Roman"/>
          <w:color w:val="444444"/>
          <w:sz w:val="23"/>
          <w:szCs w:val="23"/>
          <w:lang w:val="en" w:eastAsia="en-GB"/>
        </w:rPr>
        <w:t>.</w:t>
      </w:r>
    </w:p>
    <w:p w14:paraId="5E27CD84" w14:textId="77777777" w:rsidR="00700B81" w:rsidRPr="00700B81" w:rsidRDefault="00700B81" w:rsidP="00700B81">
      <w:pPr>
        <w:numPr>
          <w:ilvl w:val="0"/>
          <w:numId w:val="26"/>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Name your repository </w:t>
      </w:r>
      <w:r w:rsidRPr="00700B81">
        <w:rPr>
          <w:rFonts w:ascii="Courier New" w:eastAsia="Times New Roman" w:hAnsi="Courier New" w:cs="Courier New"/>
          <w:color w:val="444444"/>
          <w:sz w:val="20"/>
          <w:szCs w:val="20"/>
          <w:lang w:val="en" w:eastAsia="en-GB"/>
        </w:rPr>
        <w:t>hello-world</w:t>
      </w:r>
      <w:r w:rsidRPr="00700B81">
        <w:rPr>
          <w:rFonts w:ascii="Helvetica" w:eastAsia="Times New Roman" w:hAnsi="Helvetica" w:cs="Times New Roman"/>
          <w:color w:val="444444"/>
          <w:sz w:val="23"/>
          <w:szCs w:val="23"/>
          <w:lang w:val="en" w:eastAsia="en-GB"/>
        </w:rPr>
        <w:t>.</w:t>
      </w:r>
    </w:p>
    <w:p w14:paraId="380434CB" w14:textId="77777777" w:rsidR="00700B81" w:rsidRPr="00700B81" w:rsidRDefault="00700B81" w:rsidP="00700B81">
      <w:pPr>
        <w:numPr>
          <w:ilvl w:val="0"/>
          <w:numId w:val="26"/>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Write a short description.</w:t>
      </w:r>
    </w:p>
    <w:p w14:paraId="146A228B" w14:textId="77777777" w:rsidR="00700B81" w:rsidRPr="00700B81" w:rsidRDefault="00700B81" w:rsidP="00700B81">
      <w:pPr>
        <w:numPr>
          <w:ilvl w:val="0"/>
          <w:numId w:val="26"/>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Select </w:t>
      </w:r>
      <w:r w:rsidRPr="00700B81">
        <w:rPr>
          <w:rFonts w:ascii="Helvetica" w:eastAsia="Times New Roman" w:hAnsi="Helvetica" w:cs="Times New Roman"/>
          <w:b/>
          <w:bCs/>
          <w:color w:val="444444"/>
          <w:sz w:val="23"/>
          <w:szCs w:val="23"/>
          <w:lang w:val="en" w:eastAsia="en-GB"/>
        </w:rPr>
        <w:t>Initialize this repository with a README</w:t>
      </w:r>
      <w:r w:rsidRPr="00700B81">
        <w:rPr>
          <w:rFonts w:ascii="Helvetica" w:eastAsia="Times New Roman" w:hAnsi="Helvetica" w:cs="Times New Roman"/>
          <w:color w:val="444444"/>
          <w:sz w:val="23"/>
          <w:szCs w:val="23"/>
          <w:lang w:val="en" w:eastAsia="en-GB"/>
        </w:rPr>
        <w:t>.</w:t>
      </w:r>
    </w:p>
    <w:p w14:paraId="46BBFD52" w14:textId="3B7844CF"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noProof/>
          <w:color w:val="444444"/>
          <w:sz w:val="23"/>
          <w:szCs w:val="23"/>
          <w:lang w:val="en" w:eastAsia="en-GB"/>
        </w:rPr>
        <w:lastRenderedPageBreak/>
        <w:drawing>
          <wp:inline distT="0" distB="0" distL="0" distR="0" wp14:anchorId="334939FD" wp14:editId="621785E3">
            <wp:extent cx="6480175" cy="3923665"/>
            <wp:effectExtent l="0" t="0" r="0" b="635"/>
            <wp:docPr id="16" name="Picture 16"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repo-for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0175" cy="3923665"/>
                    </a:xfrm>
                    <a:prstGeom prst="rect">
                      <a:avLst/>
                    </a:prstGeom>
                    <a:noFill/>
                    <a:ln>
                      <a:noFill/>
                    </a:ln>
                  </pic:spPr>
                </pic:pic>
              </a:graphicData>
            </a:graphic>
          </wp:inline>
        </w:drawing>
      </w:r>
    </w:p>
    <w:p w14:paraId="34F20FED"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Click </w:t>
      </w:r>
      <w:r w:rsidRPr="00700B81">
        <w:rPr>
          <w:rFonts w:ascii="Helvetica" w:eastAsia="Times New Roman" w:hAnsi="Helvetica" w:cs="Times New Roman"/>
          <w:b/>
          <w:bCs/>
          <w:color w:val="444444"/>
          <w:sz w:val="23"/>
          <w:szCs w:val="23"/>
          <w:lang w:val="en" w:eastAsia="en-GB"/>
        </w:rPr>
        <w:t>Create repository</w:t>
      </w:r>
      <w:r w:rsidRPr="00700B81">
        <w:rPr>
          <w:rFonts w:ascii="Helvetica" w:eastAsia="Times New Roman" w:hAnsi="Helvetica" w:cs="Times New Roman"/>
          <w:color w:val="444444"/>
          <w:sz w:val="23"/>
          <w:szCs w:val="23"/>
          <w:lang w:val="en" w:eastAsia="en-GB"/>
        </w:rPr>
        <w:t>.</w:t>
      </w:r>
    </w:p>
    <w:p w14:paraId="4559C878" w14:textId="77777777" w:rsidR="00700B81" w:rsidRPr="00700B81" w:rsidRDefault="00700B81" w:rsidP="00700B81">
      <w:pPr>
        <w:spacing w:before="100" w:beforeAutospacing="1" w:after="100" w:afterAutospacing="1"/>
        <w:outlineLvl w:val="1"/>
        <w:rPr>
          <w:rFonts w:ascii="Helvetica" w:eastAsia="Times New Roman" w:hAnsi="Helvetica" w:cs="Times New Roman"/>
          <w:b/>
          <w:bCs/>
          <w:color w:val="444444"/>
          <w:sz w:val="36"/>
          <w:szCs w:val="36"/>
          <w:lang w:val="en" w:eastAsia="en-GB"/>
        </w:rPr>
      </w:pPr>
      <w:r w:rsidRPr="00700B81">
        <w:rPr>
          <w:rFonts w:ascii="Helvetica" w:eastAsia="Times New Roman" w:hAnsi="Helvetica" w:cs="Times New Roman"/>
          <w:b/>
          <w:bCs/>
          <w:color w:val="444444"/>
          <w:sz w:val="36"/>
          <w:szCs w:val="36"/>
          <w:lang w:val="en" w:eastAsia="en-GB"/>
        </w:rPr>
        <w:t>Step 2. Create a Branch</w:t>
      </w:r>
    </w:p>
    <w:p w14:paraId="206C877A"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b/>
          <w:bCs/>
          <w:color w:val="444444"/>
          <w:sz w:val="23"/>
          <w:szCs w:val="23"/>
          <w:lang w:val="en" w:eastAsia="en-GB"/>
        </w:rPr>
        <w:t>Branching</w:t>
      </w:r>
      <w:r w:rsidRPr="00700B81">
        <w:rPr>
          <w:rFonts w:ascii="Helvetica" w:eastAsia="Times New Roman" w:hAnsi="Helvetica" w:cs="Times New Roman"/>
          <w:color w:val="444444"/>
          <w:sz w:val="23"/>
          <w:szCs w:val="23"/>
          <w:lang w:val="en" w:eastAsia="en-GB"/>
        </w:rPr>
        <w:t xml:space="preserve"> is the way to work on different versions of a repository at one time.</w:t>
      </w:r>
    </w:p>
    <w:p w14:paraId="7E960BAA"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By </w:t>
      </w:r>
      <w:proofErr w:type="gramStart"/>
      <w:r w:rsidRPr="00700B81">
        <w:rPr>
          <w:rFonts w:ascii="Helvetica" w:eastAsia="Times New Roman" w:hAnsi="Helvetica" w:cs="Times New Roman"/>
          <w:color w:val="444444"/>
          <w:sz w:val="23"/>
          <w:szCs w:val="23"/>
          <w:lang w:val="en" w:eastAsia="en-GB"/>
        </w:rPr>
        <w:t>default</w:t>
      </w:r>
      <w:proofErr w:type="gramEnd"/>
      <w:r w:rsidRPr="00700B81">
        <w:rPr>
          <w:rFonts w:ascii="Helvetica" w:eastAsia="Times New Roman" w:hAnsi="Helvetica" w:cs="Times New Roman"/>
          <w:color w:val="444444"/>
          <w:sz w:val="23"/>
          <w:szCs w:val="23"/>
          <w:lang w:val="en" w:eastAsia="en-GB"/>
        </w:rPr>
        <w:t xml:space="preserve"> your repository has one branch named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 xml:space="preserve"> which is considered to be the definitive branch. We use branches to experiment and make edits before committing them to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w:t>
      </w:r>
    </w:p>
    <w:p w14:paraId="5D4A6960"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When you create a branch off the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 xml:space="preserve"> branch, you’re making a copy, or snapshot, of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 xml:space="preserve"> as it was at that point in time. If someone else made changes to the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 xml:space="preserve"> branch while you were working on your branch, you could pull in those updates.</w:t>
      </w:r>
    </w:p>
    <w:p w14:paraId="0AB96204"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This diagram shows:</w:t>
      </w:r>
    </w:p>
    <w:p w14:paraId="04F1FAA4" w14:textId="77777777" w:rsidR="00700B81" w:rsidRPr="00700B81" w:rsidRDefault="00700B81" w:rsidP="00700B81">
      <w:pPr>
        <w:numPr>
          <w:ilvl w:val="0"/>
          <w:numId w:val="27"/>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The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 xml:space="preserve"> </w:t>
      </w:r>
      <w:proofErr w:type="gramStart"/>
      <w:r w:rsidRPr="00700B81">
        <w:rPr>
          <w:rFonts w:ascii="Helvetica" w:eastAsia="Times New Roman" w:hAnsi="Helvetica" w:cs="Times New Roman"/>
          <w:color w:val="444444"/>
          <w:sz w:val="23"/>
          <w:szCs w:val="23"/>
          <w:lang w:val="en" w:eastAsia="en-GB"/>
        </w:rPr>
        <w:t>branch</w:t>
      </w:r>
      <w:proofErr w:type="gramEnd"/>
    </w:p>
    <w:p w14:paraId="5229081F" w14:textId="77777777" w:rsidR="00700B81" w:rsidRPr="00700B81" w:rsidRDefault="00700B81" w:rsidP="00700B81">
      <w:pPr>
        <w:numPr>
          <w:ilvl w:val="0"/>
          <w:numId w:val="27"/>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A new branch called </w:t>
      </w:r>
      <w:r w:rsidRPr="00700B81">
        <w:rPr>
          <w:rFonts w:ascii="Courier New" w:eastAsia="Times New Roman" w:hAnsi="Courier New" w:cs="Courier New"/>
          <w:color w:val="444444"/>
          <w:sz w:val="20"/>
          <w:szCs w:val="20"/>
          <w:lang w:val="en" w:eastAsia="en-GB"/>
        </w:rPr>
        <w:t>feature</w:t>
      </w:r>
      <w:r w:rsidRPr="00700B81">
        <w:rPr>
          <w:rFonts w:ascii="Helvetica" w:eastAsia="Times New Roman" w:hAnsi="Helvetica" w:cs="Times New Roman"/>
          <w:color w:val="444444"/>
          <w:sz w:val="23"/>
          <w:szCs w:val="23"/>
          <w:lang w:val="en" w:eastAsia="en-GB"/>
        </w:rPr>
        <w:t xml:space="preserve"> (because we’re doing ‘feature work’ on this branch)</w:t>
      </w:r>
    </w:p>
    <w:p w14:paraId="0B295CFD" w14:textId="77777777" w:rsidR="00700B81" w:rsidRPr="00700B81" w:rsidRDefault="00700B81" w:rsidP="00700B81">
      <w:pPr>
        <w:numPr>
          <w:ilvl w:val="0"/>
          <w:numId w:val="27"/>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The journey that </w:t>
      </w:r>
      <w:r w:rsidRPr="00700B81">
        <w:rPr>
          <w:rFonts w:ascii="Courier New" w:eastAsia="Times New Roman" w:hAnsi="Courier New" w:cs="Courier New"/>
          <w:color w:val="444444"/>
          <w:sz w:val="20"/>
          <w:szCs w:val="20"/>
          <w:lang w:val="en" w:eastAsia="en-GB"/>
        </w:rPr>
        <w:t>feature</w:t>
      </w:r>
      <w:r w:rsidRPr="00700B81">
        <w:rPr>
          <w:rFonts w:ascii="Helvetica" w:eastAsia="Times New Roman" w:hAnsi="Helvetica" w:cs="Times New Roman"/>
          <w:color w:val="444444"/>
          <w:sz w:val="23"/>
          <w:szCs w:val="23"/>
          <w:lang w:val="en" w:eastAsia="en-GB"/>
        </w:rPr>
        <w:t xml:space="preserve"> takes before it’s merged into </w:t>
      </w:r>
      <w:r w:rsidRPr="00700B81">
        <w:rPr>
          <w:rFonts w:ascii="Courier New" w:eastAsia="Times New Roman" w:hAnsi="Courier New" w:cs="Courier New"/>
          <w:color w:val="444444"/>
          <w:sz w:val="20"/>
          <w:szCs w:val="20"/>
          <w:lang w:val="en" w:eastAsia="en-GB"/>
        </w:rPr>
        <w:t>master</w:t>
      </w:r>
    </w:p>
    <w:p w14:paraId="4CE11393" w14:textId="0213E87B"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noProof/>
          <w:color w:val="444444"/>
          <w:sz w:val="23"/>
          <w:szCs w:val="23"/>
          <w:lang w:val="en" w:eastAsia="en-GB"/>
        </w:rPr>
        <w:drawing>
          <wp:inline distT="0" distB="0" distL="0" distR="0" wp14:anchorId="1B427F92" wp14:editId="216A322F">
            <wp:extent cx="6480175" cy="1630680"/>
            <wp:effectExtent l="0" t="0" r="0" b="7620"/>
            <wp:docPr id="15" name="Picture 15"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ranc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175" cy="1630680"/>
                    </a:xfrm>
                    <a:prstGeom prst="rect">
                      <a:avLst/>
                    </a:prstGeom>
                    <a:noFill/>
                    <a:ln>
                      <a:noFill/>
                    </a:ln>
                  </pic:spPr>
                </pic:pic>
              </a:graphicData>
            </a:graphic>
          </wp:inline>
        </w:drawing>
      </w:r>
    </w:p>
    <w:p w14:paraId="71B8DB0C"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Have you ever saved different versions of a file? Something like:</w:t>
      </w:r>
    </w:p>
    <w:p w14:paraId="5BB843BC" w14:textId="77777777" w:rsidR="00700B81" w:rsidRPr="00700B81" w:rsidRDefault="00700B81" w:rsidP="00700B81">
      <w:pPr>
        <w:numPr>
          <w:ilvl w:val="0"/>
          <w:numId w:val="28"/>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Courier New" w:eastAsia="Times New Roman" w:hAnsi="Courier New" w:cs="Courier New"/>
          <w:color w:val="444444"/>
          <w:sz w:val="20"/>
          <w:szCs w:val="20"/>
          <w:lang w:val="en" w:eastAsia="en-GB"/>
        </w:rPr>
        <w:lastRenderedPageBreak/>
        <w:t>story.txt</w:t>
      </w:r>
    </w:p>
    <w:p w14:paraId="470B5E2F" w14:textId="77777777" w:rsidR="00700B81" w:rsidRPr="00700B81" w:rsidRDefault="00700B81" w:rsidP="00700B81">
      <w:pPr>
        <w:numPr>
          <w:ilvl w:val="0"/>
          <w:numId w:val="28"/>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Courier New" w:eastAsia="Times New Roman" w:hAnsi="Courier New" w:cs="Courier New"/>
          <w:color w:val="444444"/>
          <w:sz w:val="20"/>
          <w:szCs w:val="20"/>
          <w:lang w:val="en" w:eastAsia="en-GB"/>
        </w:rPr>
        <w:t>story-joe-edit.txt</w:t>
      </w:r>
    </w:p>
    <w:p w14:paraId="1A291794" w14:textId="77777777" w:rsidR="00700B81" w:rsidRPr="00700B81" w:rsidRDefault="00700B81" w:rsidP="00700B81">
      <w:pPr>
        <w:numPr>
          <w:ilvl w:val="0"/>
          <w:numId w:val="28"/>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Courier New" w:eastAsia="Times New Roman" w:hAnsi="Courier New" w:cs="Courier New"/>
          <w:color w:val="444444"/>
          <w:sz w:val="20"/>
          <w:szCs w:val="20"/>
          <w:lang w:val="en" w:eastAsia="en-GB"/>
        </w:rPr>
        <w:t>story-joe-edit-reviewed.txt</w:t>
      </w:r>
    </w:p>
    <w:p w14:paraId="357A4ED3"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Branches accomplish similar goals in GitHub repositories.</w:t>
      </w:r>
    </w:p>
    <w:p w14:paraId="302EC820"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Here at GitHub, our developers, writers, and designers use branches for keeping bug fixes and feature work separate from our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 xml:space="preserve"> (production) branch. When a change is ready, they merge their branch into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w:t>
      </w:r>
    </w:p>
    <w:p w14:paraId="0DC03471" w14:textId="77777777" w:rsidR="00700B81" w:rsidRPr="00700B81" w:rsidRDefault="00700B81" w:rsidP="00700B81">
      <w:pPr>
        <w:spacing w:before="100" w:beforeAutospacing="1" w:after="100" w:afterAutospacing="1"/>
        <w:outlineLvl w:val="2"/>
        <w:rPr>
          <w:rFonts w:ascii="Helvetica" w:eastAsia="Times New Roman" w:hAnsi="Helvetica" w:cs="Times New Roman"/>
          <w:b/>
          <w:bCs/>
          <w:color w:val="444444"/>
          <w:sz w:val="27"/>
          <w:szCs w:val="27"/>
          <w:lang w:val="en" w:eastAsia="en-GB"/>
        </w:rPr>
      </w:pPr>
      <w:r w:rsidRPr="00700B81">
        <w:rPr>
          <w:rFonts w:ascii="Helvetica" w:eastAsia="Times New Roman" w:hAnsi="Helvetica" w:cs="Times New Roman"/>
          <w:b/>
          <w:bCs/>
          <w:color w:val="444444"/>
          <w:sz w:val="27"/>
          <w:szCs w:val="27"/>
          <w:lang w:val="en" w:eastAsia="en-GB"/>
        </w:rPr>
        <w:t>To create a new branch</w:t>
      </w:r>
    </w:p>
    <w:p w14:paraId="21A88B19" w14:textId="77777777" w:rsidR="00700B81" w:rsidRPr="00700B81" w:rsidRDefault="00700B81" w:rsidP="00700B81">
      <w:pPr>
        <w:numPr>
          <w:ilvl w:val="0"/>
          <w:numId w:val="29"/>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Go to your new repository </w:t>
      </w:r>
      <w:r w:rsidRPr="00700B81">
        <w:rPr>
          <w:rFonts w:ascii="Courier New" w:eastAsia="Times New Roman" w:hAnsi="Courier New" w:cs="Courier New"/>
          <w:color w:val="444444"/>
          <w:sz w:val="20"/>
          <w:szCs w:val="20"/>
          <w:lang w:val="en" w:eastAsia="en-GB"/>
        </w:rPr>
        <w:t>hello-world</w:t>
      </w:r>
      <w:r w:rsidRPr="00700B81">
        <w:rPr>
          <w:rFonts w:ascii="Helvetica" w:eastAsia="Times New Roman" w:hAnsi="Helvetica" w:cs="Times New Roman"/>
          <w:color w:val="444444"/>
          <w:sz w:val="23"/>
          <w:szCs w:val="23"/>
          <w:lang w:val="en" w:eastAsia="en-GB"/>
        </w:rPr>
        <w:t>.</w:t>
      </w:r>
    </w:p>
    <w:p w14:paraId="59ED12D3" w14:textId="77777777" w:rsidR="00700B81" w:rsidRPr="00700B81" w:rsidRDefault="00700B81" w:rsidP="00700B81">
      <w:pPr>
        <w:numPr>
          <w:ilvl w:val="0"/>
          <w:numId w:val="29"/>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Click the drop down at the top of the file list that says </w:t>
      </w:r>
      <w:r w:rsidRPr="00700B81">
        <w:rPr>
          <w:rFonts w:ascii="Helvetica" w:eastAsia="Times New Roman" w:hAnsi="Helvetica" w:cs="Times New Roman"/>
          <w:b/>
          <w:bCs/>
          <w:color w:val="444444"/>
          <w:sz w:val="23"/>
          <w:szCs w:val="23"/>
          <w:lang w:val="en" w:eastAsia="en-GB"/>
        </w:rPr>
        <w:t>branch: master</w:t>
      </w:r>
      <w:r w:rsidRPr="00700B81">
        <w:rPr>
          <w:rFonts w:ascii="Helvetica" w:eastAsia="Times New Roman" w:hAnsi="Helvetica" w:cs="Times New Roman"/>
          <w:color w:val="444444"/>
          <w:sz w:val="23"/>
          <w:szCs w:val="23"/>
          <w:lang w:val="en" w:eastAsia="en-GB"/>
        </w:rPr>
        <w:t>.</w:t>
      </w:r>
    </w:p>
    <w:p w14:paraId="76F81333" w14:textId="77777777" w:rsidR="00700B81" w:rsidRPr="00700B81" w:rsidRDefault="00700B81" w:rsidP="00700B81">
      <w:pPr>
        <w:numPr>
          <w:ilvl w:val="0"/>
          <w:numId w:val="29"/>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Type a branch name, </w:t>
      </w:r>
      <w:r w:rsidRPr="00700B81">
        <w:rPr>
          <w:rFonts w:ascii="Courier New" w:eastAsia="Times New Roman" w:hAnsi="Courier New" w:cs="Courier New"/>
          <w:color w:val="444444"/>
          <w:sz w:val="20"/>
          <w:szCs w:val="20"/>
          <w:lang w:val="en" w:eastAsia="en-GB"/>
        </w:rPr>
        <w:t>readme-edits</w:t>
      </w:r>
      <w:r w:rsidRPr="00700B81">
        <w:rPr>
          <w:rFonts w:ascii="Helvetica" w:eastAsia="Times New Roman" w:hAnsi="Helvetica" w:cs="Times New Roman"/>
          <w:color w:val="444444"/>
          <w:sz w:val="23"/>
          <w:szCs w:val="23"/>
          <w:lang w:val="en" w:eastAsia="en-GB"/>
        </w:rPr>
        <w:t>, into the new branch text box.</w:t>
      </w:r>
    </w:p>
    <w:p w14:paraId="2605709C" w14:textId="77777777" w:rsidR="00700B81" w:rsidRPr="00700B81" w:rsidRDefault="00700B81" w:rsidP="00700B81">
      <w:pPr>
        <w:numPr>
          <w:ilvl w:val="0"/>
          <w:numId w:val="29"/>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Select the blue </w:t>
      </w:r>
      <w:r w:rsidRPr="00700B81">
        <w:rPr>
          <w:rFonts w:ascii="Helvetica" w:eastAsia="Times New Roman" w:hAnsi="Helvetica" w:cs="Times New Roman"/>
          <w:b/>
          <w:bCs/>
          <w:color w:val="444444"/>
          <w:sz w:val="23"/>
          <w:szCs w:val="23"/>
          <w:lang w:val="en" w:eastAsia="en-GB"/>
        </w:rPr>
        <w:t>Create branch</w:t>
      </w:r>
      <w:r w:rsidRPr="00700B81">
        <w:rPr>
          <w:rFonts w:ascii="Helvetica" w:eastAsia="Times New Roman" w:hAnsi="Helvetica" w:cs="Times New Roman"/>
          <w:color w:val="444444"/>
          <w:sz w:val="23"/>
          <w:szCs w:val="23"/>
          <w:lang w:val="en" w:eastAsia="en-GB"/>
        </w:rPr>
        <w:t xml:space="preserve"> box or hit “Enter” on your keyboard.</w:t>
      </w:r>
    </w:p>
    <w:p w14:paraId="39BDC57F" w14:textId="481C64F4"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noProof/>
          <w:color w:val="444444"/>
          <w:sz w:val="23"/>
          <w:szCs w:val="23"/>
          <w:lang w:val="en" w:eastAsia="en-GB"/>
        </w:rPr>
        <w:drawing>
          <wp:inline distT="0" distB="0" distL="0" distR="0" wp14:anchorId="6124C3A7" wp14:editId="5A9C6D9B">
            <wp:extent cx="2967037" cy="2626354"/>
            <wp:effectExtent l="0" t="0" r="5080" b="3175"/>
            <wp:docPr id="14" name="Picture 14" descr="branc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ch 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5688" cy="2634012"/>
                    </a:xfrm>
                    <a:prstGeom prst="rect">
                      <a:avLst/>
                    </a:prstGeom>
                    <a:noFill/>
                    <a:ln>
                      <a:noFill/>
                    </a:ln>
                  </pic:spPr>
                </pic:pic>
              </a:graphicData>
            </a:graphic>
          </wp:inline>
        </w:drawing>
      </w:r>
    </w:p>
    <w:p w14:paraId="404E7526"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Now you have two branches,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 xml:space="preserve"> and </w:t>
      </w:r>
      <w:r w:rsidRPr="00700B81">
        <w:rPr>
          <w:rFonts w:ascii="Courier New" w:eastAsia="Times New Roman" w:hAnsi="Courier New" w:cs="Courier New"/>
          <w:color w:val="444444"/>
          <w:sz w:val="20"/>
          <w:szCs w:val="20"/>
          <w:lang w:val="en" w:eastAsia="en-GB"/>
        </w:rPr>
        <w:t>readme-edits</w:t>
      </w:r>
      <w:r w:rsidRPr="00700B81">
        <w:rPr>
          <w:rFonts w:ascii="Helvetica" w:eastAsia="Times New Roman" w:hAnsi="Helvetica" w:cs="Times New Roman"/>
          <w:color w:val="444444"/>
          <w:sz w:val="23"/>
          <w:szCs w:val="23"/>
          <w:lang w:val="en" w:eastAsia="en-GB"/>
        </w:rPr>
        <w:t>. They look exactly the same, but not for long! Next we’ll add our changes to the new branch.</w:t>
      </w:r>
    </w:p>
    <w:p w14:paraId="1CF10EBF" w14:textId="77777777" w:rsidR="00700B81" w:rsidRPr="00700B81" w:rsidRDefault="00700B81" w:rsidP="00700B81">
      <w:pPr>
        <w:spacing w:before="100" w:beforeAutospacing="1" w:after="100" w:afterAutospacing="1"/>
        <w:outlineLvl w:val="1"/>
        <w:rPr>
          <w:rFonts w:ascii="Helvetica" w:eastAsia="Times New Roman" w:hAnsi="Helvetica" w:cs="Times New Roman"/>
          <w:b/>
          <w:bCs/>
          <w:color w:val="444444"/>
          <w:sz w:val="36"/>
          <w:szCs w:val="36"/>
          <w:lang w:val="en" w:eastAsia="en-GB"/>
        </w:rPr>
      </w:pPr>
      <w:r w:rsidRPr="00700B81">
        <w:rPr>
          <w:rFonts w:ascii="Helvetica" w:eastAsia="Times New Roman" w:hAnsi="Helvetica" w:cs="Times New Roman"/>
          <w:b/>
          <w:bCs/>
          <w:color w:val="444444"/>
          <w:sz w:val="36"/>
          <w:szCs w:val="36"/>
          <w:lang w:val="en" w:eastAsia="en-GB"/>
        </w:rPr>
        <w:t>Step 3. Make and commit changes</w:t>
      </w:r>
    </w:p>
    <w:p w14:paraId="66CF63FD"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Bravo! Now, you’re on the code view for your </w:t>
      </w:r>
      <w:r w:rsidRPr="00700B81">
        <w:rPr>
          <w:rFonts w:ascii="Courier New" w:eastAsia="Times New Roman" w:hAnsi="Courier New" w:cs="Courier New"/>
          <w:color w:val="444444"/>
          <w:sz w:val="20"/>
          <w:szCs w:val="20"/>
          <w:lang w:val="en" w:eastAsia="en-GB"/>
        </w:rPr>
        <w:t>readme-edits</w:t>
      </w:r>
      <w:r w:rsidRPr="00700B81">
        <w:rPr>
          <w:rFonts w:ascii="Helvetica" w:eastAsia="Times New Roman" w:hAnsi="Helvetica" w:cs="Times New Roman"/>
          <w:color w:val="444444"/>
          <w:sz w:val="23"/>
          <w:szCs w:val="23"/>
          <w:lang w:val="en" w:eastAsia="en-GB"/>
        </w:rPr>
        <w:t xml:space="preserve"> branch, which is a copy of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 Let’s make some edits.</w:t>
      </w:r>
    </w:p>
    <w:p w14:paraId="3D3BE05D"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On GitHub, saved changes are called </w:t>
      </w:r>
      <w:r w:rsidRPr="00700B81">
        <w:rPr>
          <w:rFonts w:ascii="Helvetica" w:eastAsia="Times New Roman" w:hAnsi="Helvetica" w:cs="Times New Roman"/>
          <w:i/>
          <w:iCs/>
          <w:color w:val="444444"/>
          <w:sz w:val="23"/>
          <w:szCs w:val="23"/>
          <w:lang w:val="en" w:eastAsia="en-GB"/>
        </w:rPr>
        <w:t>commits</w:t>
      </w:r>
      <w:r w:rsidRPr="00700B81">
        <w:rPr>
          <w:rFonts w:ascii="Helvetica" w:eastAsia="Times New Roman" w:hAnsi="Helvetica" w:cs="Times New Roman"/>
          <w:color w:val="444444"/>
          <w:sz w:val="23"/>
          <w:szCs w:val="23"/>
          <w:lang w:val="en" w:eastAsia="en-GB"/>
        </w:rPr>
        <w:t xml:space="preserve">. Each commit has an associated </w:t>
      </w:r>
      <w:r w:rsidRPr="00700B81">
        <w:rPr>
          <w:rFonts w:ascii="Helvetica" w:eastAsia="Times New Roman" w:hAnsi="Helvetica" w:cs="Times New Roman"/>
          <w:i/>
          <w:iCs/>
          <w:color w:val="444444"/>
          <w:sz w:val="23"/>
          <w:szCs w:val="23"/>
          <w:lang w:val="en" w:eastAsia="en-GB"/>
        </w:rPr>
        <w:t>commit message</w:t>
      </w:r>
      <w:r w:rsidRPr="00700B81">
        <w:rPr>
          <w:rFonts w:ascii="Helvetica" w:eastAsia="Times New Roman" w:hAnsi="Helvetica" w:cs="Times New Roman"/>
          <w:color w:val="444444"/>
          <w:sz w:val="23"/>
          <w:szCs w:val="23"/>
          <w:lang w:val="en" w:eastAsia="en-GB"/>
        </w:rPr>
        <w:t>, which is a description explaining why a particular change was made. Commit messages capture the history of your changes, so other contributors can understand what you’ve done and why.</w:t>
      </w:r>
    </w:p>
    <w:p w14:paraId="3D1B2880" w14:textId="77777777" w:rsidR="00700B81" w:rsidRPr="00700B81" w:rsidRDefault="00700B81" w:rsidP="00700B81">
      <w:pPr>
        <w:spacing w:before="100" w:beforeAutospacing="1" w:after="100" w:afterAutospacing="1"/>
        <w:outlineLvl w:val="3"/>
        <w:rPr>
          <w:rFonts w:ascii="Helvetica" w:eastAsia="Times New Roman" w:hAnsi="Helvetica" w:cs="Times New Roman"/>
          <w:b/>
          <w:bCs/>
          <w:color w:val="444444"/>
          <w:sz w:val="24"/>
          <w:szCs w:val="24"/>
          <w:lang w:val="en" w:eastAsia="en-GB"/>
        </w:rPr>
      </w:pPr>
      <w:r w:rsidRPr="00700B81">
        <w:rPr>
          <w:rFonts w:ascii="Helvetica" w:eastAsia="Times New Roman" w:hAnsi="Helvetica" w:cs="Times New Roman"/>
          <w:b/>
          <w:bCs/>
          <w:color w:val="444444"/>
          <w:sz w:val="24"/>
          <w:szCs w:val="24"/>
          <w:lang w:val="en" w:eastAsia="en-GB"/>
        </w:rPr>
        <w:t>Make and commit changes</w:t>
      </w:r>
    </w:p>
    <w:p w14:paraId="55ED92BC" w14:textId="77777777" w:rsidR="00700B81" w:rsidRPr="00700B81" w:rsidRDefault="00700B81" w:rsidP="00700B81">
      <w:pPr>
        <w:numPr>
          <w:ilvl w:val="0"/>
          <w:numId w:val="30"/>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Click the </w:t>
      </w:r>
      <w:r w:rsidRPr="00700B81">
        <w:rPr>
          <w:rFonts w:ascii="Courier New" w:eastAsia="Times New Roman" w:hAnsi="Courier New" w:cs="Courier New"/>
          <w:color w:val="444444"/>
          <w:sz w:val="20"/>
          <w:szCs w:val="20"/>
          <w:lang w:val="en" w:eastAsia="en-GB"/>
        </w:rPr>
        <w:t>README.md</w:t>
      </w:r>
      <w:r w:rsidRPr="00700B81">
        <w:rPr>
          <w:rFonts w:ascii="Helvetica" w:eastAsia="Times New Roman" w:hAnsi="Helvetica" w:cs="Times New Roman"/>
          <w:color w:val="444444"/>
          <w:sz w:val="23"/>
          <w:szCs w:val="23"/>
          <w:lang w:val="en" w:eastAsia="en-GB"/>
        </w:rPr>
        <w:t xml:space="preserve"> file.</w:t>
      </w:r>
    </w:p>
    <w:p w14:paraId="16232724" w14:textId="77777777" w:rsidR="00700B81" w:rsidRPr="00700B81" w:rsidRDefault="00700B81" w:rsidP="00700B81">
      <w:pPr>
        <w:numPr>
          <w:ilvl w:val="0"/>
          <w:numId w:val="30"/>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Click the pencil icon in the upper right corner of the file view to edit.</w:t>
      </w:r>
    </w:p>
    <w:p w14:paraId="5DA158AF" w14:textId="77777777" w:rsidR="00700B81" w:rsidRPr="00700B81" w:rsidRDefault="00700B81" w:rsidP="00700B81">
      <w:pPr>
        <w:numPr>
          <w:ilvl w:val="0"/>
          <w:numId w:val="30"/>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In the editor, write a bit about yourself.</w:t>
      </w:r>
    </w:p>
    <w:p w14:paraId="11D40BCB" w14:textId="77777777" w:rsidR="00700B81" w:rsidRPr="00700B81" w:rsidRDefault="00700B81" w:rsidP="00700B81">
      <w:pPr>
        <w:numPr>
          <w:ilvl w:val="0"/>
          <w:numId w:val="30"/>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Write a commit message that describes your changes.</w:t>
      </w:r>
    </w:p>
    <w:p w14:paraId="0ED51289" w14:textId="77777777" w:rsidR="00700B81" w:rsidRPr="00700B81" w:rsidRDefault="00700B81" w:rsidP="00700B81">
      <w:pPr>
        <w:numPr>
          <w:ilvl w:val="0"/>
          <w:numId w:val="30"/>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Click </w:t>
      </w:r>
      <w:r w:rsidRPr="00700B81">
        <w:rPr>
          <w:rFonts w:ascii="Helvetica" w:eastAsia="Times New Roman" w:hAnsi="Helvetica" w:cs="Times New Roman"/>
          <w:b/>
          <w:bCs/>
          <w:color w:val="444444"/>
          <w:sz w:val="23"/>
          <w:szCs w:val="23"/>
          <w:lang w:val="en" w:eastAsia="en-GB"/>
        </w:rPr>
        <w:t>Commit changes</w:t>
      </w:r>
      <w:r w:rsidRPr="00700B81">
        <w:rPr>
          <w:rFonts w:ascii="Helvetica" w:eastAsia="Times New Roman" w:hAnsi="Helvetica" w:cs="Times New Roman"/>
          <w:color w:val="444444"/>
          <w:sz w:val="23"/>
          <w:szCs w:val="23"/>
          <w:lang w:val="en" w:eastAsia="en-GB"/>
        </w:rPr>
        <w:t xml:space="preserve"> button.</w:t>
      </w:r>
    </w:p>
    <w:p w14:paraId="1F34D68E" w14:textId="6CA7BC03"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noProof/>
          <w:color w:val="444444"/>
          <w:sz w:val="23"/>
          <w:szCs w:val="23"/>
          <w:lang w:val="en" w:eastAsia="en-GB"/>
        </w:rPr>
        <w:lastRenderedPageBreak/>
        <w:drawing>
          <wp:inline distT="0" distB="0" distL="0" distR="0" wp14:anchorId="5A72BFAC" wp14:editId="521AE3F3">
            <wp:extent cx="6480175" cy="4410710"/>
            <wp:effectExtent l="0" t="0" r="0" b="8890"/>
            <wp:docPr id="13" name="Picture 13"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175" cy="4410710"/>
                    </a:xfrm>
                    <a:prstGeom prst="rect">
                      <a:avLst/>
                    </a:prstGeom>
                    <a:noFill/>
                    <a:ln>
                      <a:noFill/>
                    </a:ln>
                  </pic:spPr>
                </pic:pic>
              </a:graphicData>
            </a:graphic>
          </wp:inline>
        </w:drawing>
      </w:r>
    </w:p>
    <w:p w14:paraId="4917D5AF"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These changes will be made to just the README file on your </w:t>
      </w:r>
      <w:r w:rsidRPr="00700B81">
        <w:rPr>
          <w:rFonts w:ascii="Courier New" w:eastAsia="Times New Roman" w:hAnsi="Courier New" w:cs="Courier New"/>
          <w:color w:val="444444"/>
          <w:sz w:val="20"/>
          <w:szCs w:val="20"/>
          <w:lang w:val="en" w:eastAsia="en-GB"/>
        </w:rPr>
        <w:t>readme-edits</w:t>
      </w:r>
      <w:r w:rsidRPr="00700B81">
        <w:rPr>
          <w:rFonts w:ascii="Helvetica" w:eastAsia="Times New Roman" w:hAnsi="Helvetica" w:cs="Times New Roman"/>
          <w:color w:val="444444"/>
          <w:sz w:val="23"/>
          <w:szCs w:val="23"/>
          <w:lang w:val="en" w:eastAsia="en-GB"/>
        </w:rPr>
        <w:t xml:space="preserve"> branch, so now this branch contains content that’s different from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w:t>
      </w:r>
    </w:p>
    <w:p w14:paraId="326D7B15" w14:textId="77777777" w:rsidR="00700B81" w:rsidRPr="00700B81" w:rsidRDefault="00700B81" w:rsidP="00700B81">
      <w:pPr>
        <w:spacing w:before="100" w:beforeAutospacing="1" w:after="100" w:afterAutospacing="1"/>
        <w:outlineLvl w:val="1"/>
        <w:rPr>
          <w:rFonts w:ascii="Helvetica" w:eastAsia="Times New Roman" w:hAnsi="Helvetica" w:cs="Times New Roman"/>
          <w:b/>
          <w:bCs/>
          <w:color w:val="444444"/>
          <w:sz w:val="36"/>
          <w:szCs w:val="36"/>
          <w:lang w:val="en" w:eastAsia="en-GB"/>
        </w:rPr>
      </w:pPr>
      <w:r w:rsidRPr="00700B81">
        <w:rPr>
          <w:rFonts w:ascii="Helvetica" w:eastAsia="Times New Roman" w:hAnsi="Helvetica" w:cs="Times New Roman"/>
          <w:b/>
          <w:bCs/>
          <w:color w:val="444444"/>
          <w:sz w:val="36"/>
          <w:szCs w:val="36"/>
          <w:lang w:val="en" w:eastAsia="en-GB"/>
        </w:rPr>
        <w:t>Step 4. Open a Pull Request</w:t>
      </w:r>
    </w:p>
    <w:p w14:paraId="2D17ACAC"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Nice edits! Now that you have changes in a branch off of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 xml:space="preserve">, you can open a </w:t>
      </w:r>
      <w:r w:rsidRPr="00700B81">
        <w:rPr>
          <w:rFonts w:ascii="Helvetica" w:eastAsia="Times New Roman" w:hAnsi="Helvetica" w:cs="Times New Roman"/>
          <w:i/>
          <w:iCs/>
          <w:color w:val="444444"/>
          <w:sz w:val="23"/>
          <w:szCs w:val="23"/>
          <w:lang w:val="en" w:eastAsia="en-GB"/>
        </w:rPr>
        <w:t>pull request</w:t>
      </w:r>
      <w:r w:rsidRPr="00700B81">
        <w:rPr>
          <w:rFonts w:ascii="Helvetica" w:eastAsia="Times New Roman" w:hAnsi="Helvetica" w:cs="Times New Roman"/>
          <w:color w:val="444444"/>
          <w:sz w:val="23"/>
          <w:szCs w:val="23"/>
          <w:lang w:val="en" w:eastAsia="en-GB"/>
        </w:rPr>
        <w:t>.</w:t>
      </w:r>
    </w:p>
    <w:p w14:paraId="00480660"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Pull Requests are the heart of collaboration on GitHub. When you open a </w:t>
      </w:r>
      <w:r w:rsidRPr="00700B81">
        <w:rPr>
          <w:rFonts w:ascii="Helvetica" w:eastAsia="Times New Roman" w:hAnsi="Helvetica" w:cs="Times New Roman"/>
          <w:i/>
          <w:iCs/>
          <w:color w:val="444444"/>
          <w:sz w:val="23"/>
          <w:szCs w:val="23"/>
          <w:lang w:val="en" w:eastAsia="en-GB"/>
        </w:rPr>
        <w:t>pull request</w:t>
      </w:r>
      <w:r w:rsidRPr="00700B81">
        <w:rPr>
          <w:rFonts w:ascii="Helvetica" w:eastAsia="Times New Roman" w:hAnsi="Helvetica" w:cs="Times New Roman"/>
          <w:color w:val="444444"/>
          <w:sz w:val="23"/>
          <w:szCs w:val="23"/>
          <w:lang w:val="en" w:eastAsia="en-GB"/>
        </w:rPr>
        <w:t xml:space="preserve">, you’re proposing your changes and requesting that someone review and pull in your contribution and merge them into their branch. Pull requests show </w:t>
      </w:r>
      <w:r w:rsidRPr="00700B81">
        <w:rPr>
          <w:rFonts w:ascii="Helvetica" w:eastAsia="Times New Roman" w:hAnsi="Helvetica" w:cs="Times New Roman"/>
          <w:i/>
          <w:iCs/>
          <w:color w:val="444444"/>
          <w:sz w:val="23"/>
          <w:szCs w:val="23"/>
          <w:lang w:val="en" w:eastAsia="en-GB"/>
        </w:rPr>
        <w:t>diffs</w:t>
      </w:r>
      <w:r w:rsidRPr="00700B81">
        <w:rPr>
          <w:rFonts w:ascii="Helvetica" w:eastAsia="Times New Roman" w:hAnsi="Helvetica" w:cs="Times New Roman"/>
          <w:color w:val="444444"/>
          <w:sz w:val="23"/>
          <w:szCs w:val="23"/>
          <w:lang w:val="en" w:eastAsia="en-GB"/>
        </w:rPr>
        <w:t>, or differences, of the content from both branches. The changes, additions, and subtractions are shown in green and red.</w:t>
      </w:r>
    </w:p>
    <w:p w14:paraId="662933B7"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As soon as you make a commit, you can open a pull request and start a discussion, even before the code is finished.</w:t>
      </w:r>
    </w:p>
    <w:p w14:paraId="55B1DF14"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By using GitHub’s </w:t>
      </w:r>
      <w:hyperlink r:id="rId15" w:anchor="text-formatting-toolbar" w:history="1">
        <w:r w:rsidRPr="00700B81">
          <w:rPr>
            <w:rFonts w:ascii="Helvetica" w:eastAsia="Times New Roman" w:hAnsi="Helvetica" w:cs="Times New Roman"/>
            <w:color w:val="4183C4"/>
            <w:sz w:val="23"/>
            <w:szCs w:val="23"/>
            <w:lang w:val="en" w:eastAsia="en-GB"/>
          </w:rPr>
          <w:t>@mention system</w:t>
        </w:r>
      </w:hyperlink>
      <w:r w:rsidRPr="00700B81">
        <w:rPr>
          <w:rFonts w:ascii="Helvetica" w:eastAsia="Times New Roman" w:hAnsi="Helvetica" w:cs="Times New Roman"/>
          <w:color w:val="444444"/>
          <w:sz w:val="23"/>
          <w:szCs w:val="23"/>
          <w:lang w:val="en" w:eastAsia="en-GB"/>
        </w:rPr>
        <w:t xml:space="preserve"> in your pull request message, you can ask for feedback from specific people or teams, whether they’re down the hall or 10 time zones away.</w:t>
      </w:r>
    </w:p>
    <w:p w14:paraId="23C7E433"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You can even open pull requests in your own repository and merge them yourself. It’s a great way to learn the GitHub flow before working on larger projects.</w:t>
      </w:r>
    </w:p>
    <w:p w14:paraId="468A3B83" w14:textId="77777777" w:rsidR="00700B81" w:rsidRPr="00700B81" w:rsidRDefault="00700B81" w:rsidP="00700B81">
      <w:pPr>
        <w:spacing w:before="100" w:beforeAutospacing="1" w:after="100" w:afterAutospacing="1"/>
        <w:outlineLvl w:val="3"/>
        <w:rPr>
          <w:rFonts w:ascii="Helvetica" w:eastAsia="Times New Roman" w:hAnsi="Helvetica" w:cs="Times New Roman"/>
          <w:b/>
          <w:bCs/>
          <w:color w:val="444444"/>
          <w:sz w:val="24"/>
          <w:szCs w:val="24"/>
          <w:lang w:val="en" w:eastAsia="en-GB"/>
        </w:rPr>
      </w:pPr>
      <w:r w:rsidRPr="00700B81">
        <w:rPr>
          <w:rFonts w:ascii="Helvetica" w:eastAsia="Times New Roman" w:hAnsi="Helvetica" w:cs="Times New Roman"/>
          <w:b/>
          <w:bCs/>
          <w:color w:val="444444"/>
          <w:sz w:val="24"/>
          <w:szCs w:val="24"/>
          <w:lang w:val="en" w:eastAsia="en-GB"/>
        </w:rPr>
        <w:t>Open a Pull Request for changes to the README</w:t>
      </w:r>
    </w:p>
    <w:p w14:paraId="4019F944"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i/>
          <w:iCs/>
          <w:color w:val="444444"/>
          <w:sz w:val="23"/>
          <w:szCs w:val="23"/>
          <w:lang w:val="en" w:eastAsia="en-GB"/>
        </w:rPr>
        <w:t>Click on the image for a larger version</w:t>
      </w:r>
    </w:p>
    <w:tbl>
      <w:tblPr>
        <w:tblpPr w:leftFromText="180" w:rightFromText="180" w:horzAnchor="margin" w:tblpY="308"/>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8680"/>
      </w:tblGrid>
      <w:tr w:rsidR="00700B81" w:rsidRPr="00700B81" w14:paraId="4384C7E5" w14:textId="77777777" w:rsidTr="00700B81">
        <w:trPr>
          <w:tblHeader/>
          <w:tblCellSpacing w:w="15" w:type="dxa"/>
        </w:trPr>
        <w:tc>
          <w:tcPr>
            <w:tcW w:w="0" w:type="auto"/>
            <w:vAlign w:val="center"/>
            <w:hideMark/>
          </w:tcPr>
          <w:p w14:paraId="3F7C7607" w14:textId="5A843868" w:rsidR="00700B81" w:rsidRPr="00700B81" w:rsidRDefault="00700B81" w:rsidP="00700B81">
            <w:pPr>
              <w:rPr>
                <w:rFonts w:ascii="Helvetica" w:eastAsia="Times New Roman" w:hAnsi="Helvetica" w:cs="Times New Roman"/>
                <w:b/>
                <w:bCs/>
                <w:color w:val="444444"/>
                <w:sz w:val="27"/>
                <w:szCs w:val="27"/>
                <w:lang w:val="en-GB" w:eastAsia="en-GB"/>
              </w:rPr>
            </w:pPr>
            <w:r>
              <w:rPr>
                <w:rFonts w:ascii="Helvetica" w:eastAsia="Times New Roman" w:hAnsi="Helvetica" w:cs="Times New Roman"/>
                <w:b/>
                <w:bCs/>
                <w:color w:val="444444"/>
                <w:sz w:val="27"/>
                <w:szCs w:val="27"/>
                <w:lang w:val="en-GB" w:eastAsia="en-GB"/>
              </w:rPr>
              <w:lastRenderedPageBreak/>
              <w:t xml:space="preserve"> </w:t>
            </w:r>
            <w:r w:rsidRPr="00700B81">
              <w:rPr>
                <w:rFonts w:ascii="Helvetica" w:eastAsia="Times New Roman" w:hAnsi="Helvetica" w:cs="Times New Roman"/>
                <w:b/>
                <w:bCs/>
                <w:color w:val="444444"/>
                <w:sz w:val="27"/>
                <w:szCs w:val="27"/>
                <w:lang w:val="en-GB" w:eastAsia="en-GB"/>
              </w:rPr>
              <w:t>Step</w:t>
            </w:r>
          </w:p>
        </w:tc>
        <w:tc>
          <w:tcPr>
            <w:tcW w:w="0" w:type="auto"/>
            <w:vAlign w:val="center"/>
            <w:hideMark/>
          </w:tcPr>
          <w:p w14:paraId="24C8B998" w14:textId="77777777" w:rsidR="00700B81" w:rsidRPr="00700B81" w:rsidRDefault="00700B81" w:rsidP="00700B81">
            <w:pPr>
              <w:jc w:val="center"/>
              <w:rPr>
                <w:rFonts w:ascii="Helvetica" w:eastAsia="Times New Roman" w:hAnsi="Helvetica" w:cs="Times New Roman"/>
                <w:b/>
                <w:bCs/>
                <w:color w:val="444444"/>
                <w:sz w:val="27"/>
                <w:szCs w:val="27"/>
                <w:lang w:val="en-GB" w:eastAsia="en-GB"/>
              </w:rPr>
            </w:pPr>
            <w:r w:rsidRPr="00700B81">
              <w:rPr>
                <w:rFonts w:ascii="Helvetica" w:eastAsia="Times New Roman" w:hAnsi="Helvetica" w:cs="Times New Roman"/>
                <w:b/>
                <w:bCs/>
                <w:color w:val="444444"/>
                <w:sz w:val="27"/>
                <w:szCs w:val="27"/>
                <w:lang w:val="en-GB" w:eastAsia="en-GB"/>
              </w:rPr>
              <w:t>Screenshot</w:t>
            </w:r>
          </w:p>
        </w:tc>
      </w:tr>
      <w:tr w:rsidR="00700B81" w:rsidRPr="00700B81" w14:paraId="2206EB93" w14:textId="77777777" w:rsidTr="00700B81">
        <w:trPr>
          <w:tblCellSpacing w:w="15" w:type="dxa"/>
        </w:trPr>
        <w:tc>
          <w:tcPr>
            <w:tcW w:w="0" w:type="auto"/>
            <w:vAlign w:val="center"/>
            <w:hideMark/>
          </w:tcPr>
          <w:p w14:paraId="57F58790" w14:textId="77777777" w:rsidR="00700B81" w:rsidRPr="00700B81" w:rsidRDefault="00700B81" w:rsidP="00700B81">
            <w:pPr>
              <w:rPr>
                <w:rFonts w:ascii="Helvetica" w:eastAsia="Times New Roman" w:hAnsi="Helvetica" w:cs="Times New Roman"/>
                <w:color w:val="444444"/>
                <w:sz w:val="20"/>
                <w:szCs w:val="20"/>
                <w:lang w:val="en-GB" w:eastAsia="en-GB"/>
              </w:rPr>
            </w:pPr>
            <w:r w:rsidRPr="00700B81">
              <w:rPr>
                <w:rFonts w:ascii="Helvetica" w:eastAsia="Times New Roman" w:hAnsi="Helvetica" w:cs="Times New Roman"/>
                <w:color w:val="444444"/>
                <w:sz w:val="20"/>
                <w:szCs w:val="20"/>
                <w:lang w:val="en-GB" w:eastAsia="en-GB"/>
              </w:rPr>
              <w:t xml:space="preserve">Click the </w:t>
            </w:r>
            <w:r w:rsidRPr="00700B81">
              <w:rPr>
                <w:rFonts w:ascii="Helvetica" w:eastAsia="Times New Roman" w:hAnsi="Helvetica" w:cs="Times New Roman"/>
                <w:b/>
                <w:bCs/>
                <w:color w:val="444444"/>
                <w:sz w:val="20"/>
                <w:szCs w:val="20"/>
                <w:lang w:val="en-GB" w:eastAsia="en-GB"/>
              </w:rPr>
              <w:t>Pull Request</w:t>
            </w:r>
            <w:r w:rsidRPr="00700B81">
              <w:rPr>
                <w:rFonts w:ascii="Helvetica" w:eastAsia="Times New Roman" w:hAnsi="Helvetica" w:cs="Times New Roman"/>
                <w:color w:val="444444"/>
                <w:sz w:val="20"/>
                <w:szCs w:val="20"/>
                <w:lang w:val="en-GB" w:eastAsia="en-GB"/>
              </w:rPr>
              <w:t xml:space="preserve"> tab, then from the Pull Request page, click the green </w:t>
            </w:r>
            <w:r w:rsidRPr="00700B81">
              <w:rPr>
                <w:rFonts w:ascii="Helvetica" w:eastAsia="Times New Roman" w:hAnsi="Helvetica" w:cs="Times New Roman"/>
                <w:b/>
                <w:bCs/>
                <w:color w:val="444444"/>
                <w:sz w:val="20"/>
                <w:szCs w:val="20"/>
                <w:lang w:val="en-GB" w:eastAsia="en-GB"/>
              </w:rPr>
              <w:t>New pull request</w:t>
            </w:r>
            <w:r w:rsidRPr="00700B81">
              <w:rPr>
                <w:rFonts w:ascii="Helvetica" w:eastAsia="Times New Roman" w:hAnsi="Helvetica" w:cs="Times New Roman"/>
                <w:color w:val="444444"/>
                <w:sz w:val="20"/>
                <w:szCs w:val="20"/>
                <w:lang w:val="en-GB" w:eastAsia="en-GB"/>
              </w:rPr>
              <w:t xml:space="preserve"> button.</w:t>
            </w:r>
          </w:p>
        </w:tc>
        <w:tc>
          <w:tcPr>
            <w:tcW w:w="0" w:type="auto"/>
            <w:vAlign w:val="center"/>
            <w:hideMark/>
          </w:tcPr>
          <w:p w14:paraId="015E8452" w14:textId="5ADF97FD" w:rsidR="00700B81" w:rsidRPr="00700B81" w:rsidRDefault="00700B81" w:rsidP="00700B81">
            <w:pPr>
              <w:rPr>
                <w:rFonts w:ascii="Helvetica" w:eastAsia="Times New Roman" w:hAnsi="Helvetica" w:cs="Times New Roman"/>
                <w:color w:val="444444"/>
                <w:sz w:val="27"/>
                <w:szCs w:val="27"/>
                <w:lang w:val="en-GB" w:eastAsia="en-GB"/>
              </w:rPr>
            </w:pPr>
            <w:r w:rsidRPr="00700B81">
              <w:rPr>
                <w:rFonts w:ascii="Helvetica" w:eastAsia="Times New Roman" w:hAnsi="Helvetica" w:cs="Times New Roman"/>
                <w:noProof/>
                <w:color w:val="4183C4"/>
                <w:sz w:val="27"/>
                <w:szCs w:val="27"/>
                <w:lang w:val="en-GB" w:eastAsia="en-GB"/>
              </w:rPr>
              <w:drawing>
                <wp:inline distT="0" distB="0" distL="0" distR="0" wp14:anchorId="7F3019CC" wp14:editId="097E8F9F">
                  <wp:extent cx="5451475" cy="1467972"/>
                  <wp:effectExtent l="0" t="0" r="0" b="0"/>
                  <wp:docPr id="12" name="Picture 12" descr="pr-tab">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tab">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5417" cy="1471726"/>
                          </a:xfrm>
                          <a:prstGeom prst="rect">
                            <a:avLst/>
                          </a:prstGeom>
                          <a:noFill/>
                          <a:ln>
                            <a:noFill/>
                          </a:ln>
                        </pic:spPr>
                      </pic:pic>
                    </a:graphicData>
                  </a:graphic>
                </wp:inline>
              </w:drawing>
            </w:r>
          </w:p>
        </w:tc>
      </w:tr>
      <w:tr w:rsidR="00700B81" w:rsidRPr="00700B81" w14:paraId="7EEA7EC6" w14:textId="77777777" w:rsidTr="00700B81">
        <w:trPr>
          <w:tblCellSpacing w:w="15" w:type="dxa"/>
        </w:trPr>
        <w:tc>
          <w:tcPr>
            <w:tcW w:w="0" w:type="auto"/>
            <w:vAlign w:val="center"/>
            <w:hideMark/>
          </w:tcPr>
          <w:p w14:paraId="7E881934" w14:textId="77777777" w:rsidR="00700B81" w:rsidRPr="00700B81" w:rsidRDefault="00700B81" w:rsidP="00700B81">
            <w:pPr>
              <w:rPr>
                <w:rFonts w:ascii="Helvetica" w:eastAsia="Times New Roman" w:hAnsi="Helvetica" w:cs="Times New Roman"/>
                <w:color w:val="444444"/>
                <w:sz w:val="20"/>
                <w:szCs w:val="20"/>
                <w:lang w:val="en-GB" w:eastAsia="en-GB"/>
              </w:rPr>
            </w:pPr>
            <w:r w:rsidRPr="00700B81">
              <w:rPr>
                <w:rFonts w:ascii="Helvetica" w:eastAsia="Times New Roman" w:hAnsi="Helvetica" w:cs="Times New Roman"/>
                <w:color w:val="444444"/>
                <w:sz w:val="20"/>
                <w:szCs w:val="20"/>
                <w:lang w:val="en-GB" w:eastAsia="en-GB"/>
              </w:rPr>
              <w:t xml:space="preserve">In the </w:t>
            </w:r>
            <w:r w:rsidRPr="00700B81">
              <w:rPr>
                <w:rFonts w:ascii="Helvetica" w:eastAsia="Times New Roman" w:hAnsi="Helvetica" w:cs="Times New Roman"/>
                <w:b/>
                <w:bCs/>
                <w:color w:val="444444"/>
                <w:sz w:val="20"/>
                <w:szCs w:val="20"/>
                <w:lang w:val="en-GB" w:eastAsia="en-GB"/>
              </w:rPr>
              <w:t>Example Comparisons</w:t>
            </w:r>
            <w:r w:rsidRPr="00700B81">
              <w:rPr>
                <w:rFonts w:ascii="Helvetica" w:eastAsia="Times New Roman" w:hAnsi="Helvetica" w:cs="Times New Roman"/>
                <w:color w:val="444444"/>
                <w:sz w:val="20"/>
                <w:szCs w:val="20"/>
                <w:lang w:val="en-GB" w:eastAsia="en-GB"/>
              </w:rPr>
              <w:t xml:space="preserve"> box, select the branch you made, </w:t>
            </w:r>
            <w:r w:rsidRPr="00700B81">
              <w:rPr>
                <w:rFonts w:ascii="Courier New" w:eastAsia="Times New Roman" w:hAnsi="Courier New" w:cs="Courier New"/>
                <w:color w:val="444444"/>
                <w:sz w:val="20"/>
                <w:szCs w:val="20"/>
                <w:lang w:val="en-GB" w:eastAsia="en-GB"/>
              </w:rPr>
              <w:t>readme-edits</w:t>
            </w:r>
            <w:r w:rsidRPr="00700B81">
              <w:rPr>
                <w:rFonts w:ascii="Helvetica" w:eastAsia="Times New Roman" w:hAnsi="Helvetica" w:cs="Times New Roman"/>
                <w:color w:val="444444"/>
                <w:sz w:val="20"/>
                <w:szCs w:val="20"/>
                <w:lang w:val="en-GB" w:eastAsia="en-GB"/>
              </w:rPr>
              <w:t xml:space="preserve">, to compare with </w:t>
            </w:r>
            <w:r w:rsidRPr="00700B81">
              <w:rPr>
                <w:rFonts w:ascii="Courier New" w:eastAsia="Times New Roman" w:hAnsi="Courier New" w:cs="Courier New"/>
                <w:color w:val="444444"/>
                <w:sz w:val="20"/>
                <w:szCs w:val="20"/>
                <w:lang w:val="en-GB" w:eastAsia="en-GB"/>
              </w:rPr>
              <w:t>master</w:t>
            </w:r>
            <w:r w:rsidRPr="00700B81">
              <w:rPr>
                <w:rFonts w:ascii="Helvetica" w:eastAsia="Times New Roman" w:hAnsi="Helvetica" w:cs="Times New Roman"/>
                <w:color w:val="444444"/>
                <w:sz w:val="20"/>
                <w:szCs w:val="20"/>
                <w:lang w:val="en-GB" w:eastAsia="en-GB"/>
              </w:rPr>
              <w:t xml:space="preserve"> (the original).</w:t>
            </w:r>
          </w:p>
        </w:tc>
        <w:tc>
          <w:tcPr>
            <w:tcW w:w="0" w:type="auto"/>
            <w:vAlign w:val="center"/>
            <w:hideMark/>
          </w:tcPr>
          <w:p w14:paraId="463BCB13" w14:textId="760D93FE" w:rsidR="00700B81" w:rsidRPr="00700B81" w:rsidRDefault="00700B81" w:rsidP="00700B81">
            <w:pPr>
              <w:rPr>
                <w:rFonts w:ascii="Helvetica" w:eastAsia="Times New Roman" w:hAnsi="Helvetica" w:cs="Times New Roman"/>
                <w:color w:val="444444"/>
                <w:sz w:val="27"/>
                <w:szCs w:val="27"/>
                <w:lang w:val="en-GB" w:eastAsia="en-GB"/>
              </w:rPr>
            </w:pPr>
            <w:r w:rsidRPr="00700B81">
              <w:rPr>
                <w:rFonts w:ascii="Helvetica" w:eastAsia="Times New Roman" w:hAnsi="Helvetica" w:cs="Times New Roman"/>
                <w:noProof/>
                <w:color w:val="4183C4"/>
                <w:sz w:val="27"/>
                <w:szCs w:val="27"/>
                <w:lang w:val="en-GB" w:eastAsia="en-GB"/>
              </w:rPr>
              <w:drawing>
                <wp:inline distT="0" distB="0" distL="0" distR="0" wp14:anchorId="735AB206" wp14:editId="70C8B66A">
                  <wp:extent cx="4298365" cy="1126715"/>
                  <wp:effectExtent l="0" t="0" r="6985" b="0"/>
                  <wp:docPr id="11" name="Picture 11" descr="branch">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ch">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5607" cy="1139098"/>
                          </a:xfrm>
                          <a:prstGeom prst="rect">
                            <a:avLst/>
                          </a:prstGeom>
                          <a:noFill/>
                          <a:ln>
                            <a:noFill/>
                          </a:ln>
                        </pic:spPr>
                      </pic:pic>
                    </a:graphicData>
                  </a:graphic>
                </wp:inline>
              </w:drawing>
            </w:r>
          </w:p>
        </w:tc>
      </w:tr>
      <w:tr w:rsidR="00700B81" w:rsidRPr="00700B81" w14:paraId="5F166797" w14:textId="77777777" w:rsidTr="00700B81">
        <w:trPr>
          <w:tblCellSpacing w:w="15" w:type="dxa"/>
        </w:trPr>
        <w:tc>
          <w:tcPr>
            <w:tcW w:w="0" w:type="auto"/>
            <w:vAlign w:val="center"/>
            <w:hideMark/>
          </w:tcPr>
          <w:p w14:paraId="050E8132" w14:textId="77777777" w:rsidR="00700B81" w:rsidRPr="00700B81" w:rsidRDefault="00700B81" w:rsidP="00700B81">
            <w:pPr>
              <w:rPr>
                <w:rFonts w:ascii="Helvetica" w:eastAsia="Times New Roman" w:hAnsi="Helvetica" w:cs="Times New Roman"/>
                <w:color w:val="444444"/>
                <w:sz w:val="20"/>
                <w:szCs w:val="20"/>
                <w:lang w:val="en-GB" w:eastAsia="en-GB"/>
              </w:rPr>
            </w:pPr>
            <w:r w:rsidRPr="00700B81">
              <w:rPr>
                <w:rFonts w:ascii="Helvetica" w:eastAsia="Times New Roman" w:hAnsi="Helvetica" w:cs="Times New Roman"/>
                <w:color w:val="444444"/>
                <w:sz w:val="20"/>
                <w:szCs w:val="20"/>
                <w:lang w:val="en-GB" w:eastAsia="en-GB"/>
              </w:rPr>
              <w:t>Look over your changes in the diffs on the Compare page, make sure they’re what you want to submit.</w:t>
            </w:r>
          </w:p>
        </w:tc>
        <w:tc>
          <w:tcPr>
            <w:tcW w:w="0" w:type="auto"/>
            <w:vAlign w:val="center"/>
            <w:hideMark/>
          </w:tcPr>
          <w:p w14:paraId="187F1A08" w14:textId="4F045AC0" w:rsidR="00700B81" w:rsidRPr="00700B81" w:rsidRDefault="00700B81" w:rsidP="00700B81">
            <w:pPr>
              <w:rPr>
                <w:rFonts w:ascii="Helvetica" w:eastAsia="Times New Roman" w:hAnsi="Helvetica" w:cs="Times New Roman"/>
                <w:color w:val="444444"/>
                <w:sz w:val="27"/>
                <w:szCs w:val="27"/>
                <w:lang w:val="en-GB" w:eastAsia="en-GB"/>
              </w:rPr>
            </w:pPr>
            <w:r w:rsidRPr="00700B81">
              <w:rPr>
                <w:rFonts w:ascii="Helvetica" w:eastAsia="Times New Roman" w:hAnsi="Helvetica" w:cs="Times New Roman"/>
                <w:noProof/>
                <w:color w:val="4183C4"/>
                <w:sz w:val="27"/>
                <w:szCs w:val="27"/>
                <w:lang w:val="en-GB" w:eastAsia="en-GB"/>
              </w:rPr>
              <w:drawing>
                <wp:inline distT="0" distB="0" distL="0" distR="0" wp14:anchorId="796C8763" wp14:editId="6409F1A0">
                  <wp:extent cx="2800350" cy="2254662"/>
                  <wp:effectExtent l="0" t="0" r="0" b="0"/>
                  <wp:docPr id="10" name="Picture 10" descr="dif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3246" cy="2273096"/>
                          </a:xfrm>
                          <a:prstGeom prst="rect">
                            <a:avLst/>
                          </a:prstGeom>
                          <a:noFill/>
                          <a:ln>
                            <a:noFill/>
                          </a:ln>
                        </pic:spPr>
                      </pic:pic>
                    </a:graphicData>
                  </a:graphic>
                </wp:inline>
              </w:drawing>
            </w:r>
          </w:p>
        </w:tc>
      </w:tr>
      <w:tr w:rsidR="00700B81" w:rsidRPr="00700B81" w14:paraId="34F31EAD" w14:textId="77777777" w:rsidTr="00700B81">
        <w:trPr>
          <w:tblCellSpacing w:w="15" w:type="dxa"/>
        </w:trPr>
        <w:tc>
          <w:tcPr>
            <w:tcW w:w="0" w:type="auto"/>
            <w:vAlign w:val="center"/>
            <w:hideMark/>
          </w:tcPr>
          <w:p w14:paraId="7990FF04" w14:textId="77777777" w:rsidR="00700B81" w:rsidRPr="00700B81" w:rsidRDefault="00700B81" w:rsidP="00700B81">
            <w:pPr>
              <w:rPr>
                <w:rFonts w:ascii="Helvetica" w:eastAsia="Times New Roman" w:hAnsi="Helvetica" w:cs="Times New Roman"/>
                <w:color w:val="444444"/>
                <w:sz w:val="20"/>
                <w:szCs w:val="20"/>
                <w:lang w:val="en-GB" w:eastAsia="en-GB"/>
              </w:rPr>
            </w:pPr>
            <w:r w:rsidRPr="00700B81">
              <w:rPr>
                <w:rFonts w:ascii="Helvetica" w:eastAsia="Times New Roman" w:hAnsi="Helvetica" w:cs="Times New Roman"/>
                <w:color w:val="444444"/>
                <w:sz w:val="20"/>
                <w:szCs w:val="20"/>
                <w:lang w:val="en-GB" w:eastAsia="en-GB"/>
              </w:rPr>
              <w:t xml:space="preserve">When you’re satisfied that these are the changes you want to submit, click the big green </w:t>
            </w:r>
            <w:r w:rsidRPr="00700B81">
              <w:rPr>
                <w:rFonts w:ascii="Helvetica" w:eastAsia="Times New Roman" w:hAnsi="Helvetica" w:cs="Times New Roman"/>
                <w:b/>
                <w:bCs/>
                <w:color w:val="444444"/>
                <w:sz w:val="20"/>
                <w:szCs w:val="20"/>
                <w:lang w:val="en-GB" w:eastAsia="en-GB"/>
              </w:rPr>
              <w:t>Create Pull Request</w:t>
            </w:r>
            <w:r w:rsidRPr="00700B81">
              <w:rPr>
                <w:rFonts w:ascii="Helvetica" w:eastAsia="Times New Roman" w:hAnsi="Helvetica" w:cs="Times New Roman"/>
                <w:color w:val="444444"/>
                <w:sz w:val="20"/>
                <w:szCs w:val="20"/>
                <w:lang w:val="en-GB" w:eastAsia="en-GB"/>
              </w:rPr>
              <w:t xml:space="preserve"> button.</w:t>
            </w:r>
          </w:p>
        </w:tc>
        <w:tc>
          <w:tcPr>
            <w:tcW w:w="0" w:type="auto"/>
            <w:vAlign w:val="center"/>
            <w:hideMark/>
          </w:tcPr>
          <w:p w14:paraId="4A9443A0" w14:textId="4B733743" w:rsidR="00700B81" w:rsidRPr="00700B81" w:rsidRDefault="00700B81" w:rsidP="00700B81">
            <w:pPr>
              <w:rPr>
                <w:rFonts w:ascii="Helvetica" w:eastAsia="Times New Roman" w:hAnsi="Helvetica" w:cs="Times New Roman"/>
                <w:color w:val="444444"/>
                <w:sz w:val="27"/>
                <w:szCs w:val="27"/>
                <w:lang w:val="en-GB" w:eastAsia="en-GB"/>
              </w:rPr>
            </w:pPr>
            <w:r w:rsidRPr="00700B81">
              <w:rPr>
                <w:rFonts w:ascii="Helvetica" w:eastAsia="Times New Roman" w:hAnsi="Helvetica" w:cs="Times New Roman"/>
                <w:noProof/>
                <w:color w:val="4183C4"/>
                <w:sz w:val="27"/>
                <w:szCs w:val="27"/>
                <w:lang w:val="en-GB" w:eastAsia="en-GB"/>
              </w:rPr>
              <w:drawing>
                <wp:inline distT="0" distB="0" distL="0" distR="0" wp14:anchorId="5392E0DE" wp14:editId="770D7738">
                  <wp:extent cx="3552825" cy="1824631"/>
                  <wp:effectExtent l="0" t="0" r="0" b="4445"/>
                  <wp:docPr id="9" name="Picture 9" descr="create-pul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pull">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6541" cy="1836811"/>
                          </a:xfrm>
                          <a:prstGeom prst="rect">
                            <a:avLst/>
                          </a:prstGeom>
                          <a:noFill/>
                          <a:ln>
                            <a:noFill/>
                          </a:ln>
                        </pic:spPr>
                      </pic:pic>
                    </a:graphicData>
                  </a:graphic>
                </wp:inline>
              </w:drawing>
            </w:r>
          </w:p>
        </w:tc>
      </w:tr>
      <w:tr w:rsidR="00700B81" w:rsidRPr="00700B81" w14:paraId="392FA93F" w14:textId="77777777" w:rsidTr="00700B81">
        <w:trPr>
          <w:tblCellSpacing w:w="15" w:type="dxa"/>
        </w:trPr>
        <w:tc>
          <w:tcPr>
            <w:tcW w:w="0" w:type="auto"/>
            <w:vAlign w:val="center"/>
            <w:hideMark/>
          </w:tcPr>
          <w:p w14:paraId="6DECAC9C" w14:textId="77777777" w:rsidR="00700B81" w:rsidRPr="00700B81" w:rsidRDefault="00700B81" w:rsidP="00700B81">
            <w:pPr>
              <w:rPr>
                <w:rFonts w:ascii="Helvetica" w:eastAsia="Times New Roman" w:hAnsi="Helvetica" w:cs="Times New Roman"/>
                <w:color w:val="444444"/>
                <w:sz w:val="20"/>
                <w:szCs w:val="20"/>
                <w:lang w:val="en-GB" w:eastAsia="en-GB"/>
              </w:rPr>
            </w:pPr>
            <w:r w:rsidRPr="00700B81">
              <w:rPr>
                <w:rFonts w:ascii="Helvetica" w:eastAsia="Times New Roman" w:hAnsi="Helvetica" w:cs="Times New Roman"/>
                <w:color w:val="444444"/>
                <w:sz w:val="20"/>
                <w:szCs w:val="20"/>
                <w:lang w:val="en-GB" w:eastAsia="en-GB"/>
              </w:rPr>
              <w:t>Give your pull request a title and write a brief description of your changes.</w:t>
            </w:r>
          </w:p>
        </w:tc>
        <w:tc>
          <w:tcPr>
            <w:tcW w:w="0" w:type="auto"/>
            <w:vAlign w:val="center"/>
            <w:hideMark/>
          </w:tcPr>
          <w:p w14:paraId="2BA6CDBE" w14:textId="75B9EAFB" w:rsidR="00700B81" w:rsidRPr="00700B81" w:rsidRDefault="00700B81" w:rsidP="00700B81">
            <w:pPr>
              <w:rPr>
                <w:rFonts w:ascii="Helvetica" w:eastAsia="Times New Roman" w:hAnsi="Helvetica" w:cs="Times New Roman"/>
                <w:color w:val="444444"/>
                <w:sz w:val="27"/>
                <w:szCs w:val="27"/>
                <w:lang w:val="en-GB" w:eastAsia="en-GB"/>
              </w:rPr>
            </w:pPr>
            <w:r w:rsidRPr="00700B81">
              <w:rPr>
                <w:rFonts w:ascii="Helvetica" w:eastAsia="Times New Roman" w:hAnsi="Helvetica" w:cs="Times New Roman"/>
                <w:noProof/>
                <w:color w:val="4183C4"/>
                <w:sz w:val="27"/>
                <w:szCs w:val="27"/>
                <w:lang w:val="en-GB" w:eastAsia="en-GB"/>
              </w:rPr>
              <w:drawing>
                <wp:inline distT="0" distB="0" distL="0" distR="0" wp14:anchorId="44C980E3" wp14:editId="3691EF2D">
                  <wp:extent cx="3167380" cy="1676400"/>
                  <wp:effectExtent l="0" t="0" r="0" b="0"/>
                  <wp:docPr id="8" name="Picture 8" descr="pr-for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form">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6981" cy="1697360"/>
                          </a:xfrm>
                          <a:prstGeom prst="rect">
                            <a:avLst/>
                          </a:prstGeom>
                          <a:noFill/>
                          <a:ln>
                            <a:noFill/>
                          </a:ln>
                        </pic:spPr>
                      </pic:pic>
                    </a:graphicData>
                  </a:graphic>
                </wp:inline>
              </w:drawing>
            </w:r>
          </w:p>
        </w:tc>
      </w:tr>
    </w:tbl>
    <w:p w14:paraId="747CAAB4"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When you’re done with your message, click </w:t>
      </w:r>
      <w:r w:rsidRPr="00700B81">
        <w:rPr>
          <w:rFonts w:ascii="Helvetica" w:eastAsia="Times New Roman" w:hAnsi="Helvetica" w:cs="Times New Roman"/>
          <w:b/>
          <w:bCs/>
          <w:color w:val="444444"/>
          <w:sz w:val="23"/>
          <w:szCs w:val="23"/>
          <w:lang w:val="en" w:eastAsia="en-GB"/>
        </w:rPr>
        <w:t>Create pull r</w:t>
      </w:r>
      <w:bookmarkStart w:id="0" w:name="_GoBack"/>
      <w:bookmarkEnd w:id="0"/>
      <w:r w:rsidRPr="00700B81">
        <w:rPr>
          <w:rFonts w:ascii="Helvetica" w:eastAsia="Times New Roman" w:hAnsi="Helvetica" w:cs="Times New Roman"/>
          <w:b/>
          <w:bCs/>
          <w:color w:val="444444"/>
          <w:sz w:val="23"/>
          <w:szCs w:val="23"/>
          <w:lang w:val="en" w:eastAsia="en-GB"/>
        </w:rPr>
        <w:t>equest</w:t>
      </w:r>
      <w:r w:rsidRPr="00700B81">
        <w:rPr>
          <w:rFonts w:ascii="Helvetica" w:eastAsia="Times New Roman" w:hAnsi="Helvetica" w:cs="Times New Roman"/>
          <w:color w:val="444444"/>
          <w:sz w:val="23"/>
          <w:szCs w:val="23"/>
          <w:lang w:val="en" w:eastAsia="en-GB"/>
        </w:rPr>
        <w:t>!</w:t>
      </w:r>
    </w:p>
    <w:p w14:paraId="6DADACE8" w14:textId="77777777" w:rsidR="00700B81" w:rsidRPr="00700B81" w:rsidRDefault="00700B81" w:rsidP="00700B81">
      <w:pPr>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lastRenderedPageBreak/>
        <w:pict w14:anchorId="01624EF3">
          <v:rect id="_x0000_i1034" style="width:0;height:1.5pt" o:hralign="center" o:hrstd="t" o:hr="t" fillcolor="#a0a0a0" stroked="f"/>
        </w:pict>
      </w:r>
    </w:p>
    <w:p w14:paraId="3ACF2150" w14:textId="77777777" w:rsidR="00700B81" w:rsidRPr="00700B81" w:rsidRDefault="00700B81" w:rsidP="00700B81">
      <w:pPr>
        <w:spacing w:beforeAutospacing="1"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b/>
          <w:bCs/>
          <w:color w:val="444444"/>
          <w:sz w:val="23"/>
          <w:szCs w:val="23"/>
          <w:lang w:val="en" w:eastAsia="en-GB"/>
        </w:rPr>
        <w:t>Tip</w:t>
      </w:r>
      <w:r w:rsidRPr="00700B81">
        <w:rPr>
          <w:rFonts w:ascii="Helvetica" w:eastAsia="Times New Roman" w:hAnsi="Helvetica" w:cs="Times New Roman"/>
          <w:color w:val="444444"/>
          <w:sz w:val="23"/>
          <w:szCs w:val="23"/>
          <w:lang w:val="en" w:eastAsia="en-GB"/>
        </w:rPr>
        <w:t xml:space="preserve">: You can use </w:t>
      </w:r>
      <w:hyperlink r:id="rId26" w:anchor="using-emoji" w:history="1">
        <w:r w:rsidRPr="00700B81">
          <w:rPr>
            <w:rFonts w:ascii="Helvetica" w:eastAsia="Times New Roman" w:hAnsi="Helvetica" w:cs="Times New Roman"/>
            <w:color w:val="4183C4"/>
            <w:sz w:val="23"/>
            <w:szCs w:val="23"/>
            <w:lang w:val="en" w:eastAsia="en-GB"/>
          </w:rPr>
          <w:t>emoji</w:t>
        </w:r>
      </w:hyperlink>
      <w:r w:rsidRPr="00700B81">
        <w:rPr>
          <w:rFonts w:ascii="Helvetica" w:eastAsia="Times New Roman" w:hAnsi="Helvetica" w:cs="Times New Roman"/>
          <w:color w:val="444444"/>
          <w:sz w:val="23"/>
          <w:szCs w:val="23"/>
          <w:lang w:val="en" w:eastAsia="en-GB"/>
        </w:rPr>
        <w:t xml:space="preserve"> and </w:t>
      </w:r>
      <w:hyperlink r:id="rId27" w:history="1">
        <w:r w:rsidRPr="00700B81">
          <w:rPr>
            <w:rFonts w:ascii="Helvetica" w:eastAsia="Times New Roman" w:hAnsi="Helvetica" w:cs="Times New Roman"/>
            <w:color w:val="4183C4"/>
            <w:sz w:val="23"/>
            <w:szCs w:val="23"/>
            <w:lang w:val="en" w:eastAsia="en-GB"/>
          </w:rPr>
          <w:t>drag and drop images and gifs</w:t>
        </w:r>
      </w:hyperlink>
      <w:r w:rsidRPr="00700B81">
        <w:rPr>
          <w:rFonts w:ascii="Helvetica" w:eastAsia="Times New Roman" w:hAnsi="Helvetica" w:cs="Times New Roman"/>
          <w:color w:val="444444"/>
          <w:sz w:val="23"/>
          <w:szCs w:val="23"/>
          <w:lang w:val="en" w:eastAsia="en-GB"/>
        </w:rPr>
        <w:t xml:space="preserve"> onto comments and Pull Requests.</w:t>
      </w:r>
    </w:p>
    <w:p w14:paraId="373DDC98" w14:textId="77777777" w:rsidR="00700B81" w:rsidRPr="00700B81" w:rsidRDefault="00700B81" w:rsidP="00700B81">
      <w:pPr>
        <w:spacing w:before="100" w:beforeAutospacing="1" w:after="100" w:afterAutospacing="1"/>
        <w:outlineLvl w:val="1"/>
        <w:rPr>
          <w:rFonts w:ascii="Helvetica" w:eastAsia="Times New Roman" w:hAnsi="Helvetica" w:cs="Times New Roman"/>
          <w:b/>
          <w:bCs/>
          <w:color w:val="444444"/>
          <w:sz w:val="36"/>
          <w:szCs w:val="36"/>
          <w:lang w:val="en" w:eastAsia="en-GB"/>
        </w:rPr>
      </w:pPr>
      <w:r w:rsidRPr="00700B81">
        <w:rPr>
          <w:rFonts w:ascii="Helvetica" w:eastAsia="Times New Roman" w:hAnsi="Helvetica" w:cs="Times New Roman"/>
          <w:b/>
          <w:bCs/>
          <w:color w:val="444444"/>
          <w:sz w:val="36"/>
          <w:szCs w:val="36"/>
          <w:lang w:val="en" w:eastAsia="en-GB"/>
        </w:rPr>
        <w:t>Step 5. Merge your Pull Request</w:t>
      </w:r>
    </w:p>
    <w:p w14:paraId="5B448796"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In this final step, it’s time to bring your changes together – merging your </w:t>
      </w:r>
      <w:r w:rsidRPr="00700B81">
        <w:rPr>
          <w:rFonts w:ascii="Courier New" w:eastAsia="Times New Roman" w:hAnsi="Courier New" w:cs="Courier New"/>
          <w:color w:val="444444"/>
          <w:sz w:val="20"/>
          <w:szCs w:val="20"/>
          <w:lang w:val="en" w:eastAsia="en-GB"/>
        </w:rPr>
        <w:t>readme-edits</w:t>
      </w:r>
      <w:r w:rsidRPr="00700B81">
        <w:rPr>
          <w:rFonts w:ascii="Helvetica" w:eastAsia="Times New Roman" w:hAnsi="Helvetica" w:cs="Times New Roman"/>
          <w:color w:val="444444"/>
          <w:sz w:val="23"/>
          <w:szCs w:val="23"/>
          <w:lang w:val="en" w:eastAsia="en-GB"/>
        </w:rPr>
        <w:t xml:space="preserve"> branch into the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 xml:space="preserve"> branch.</w:t>
      </w:r>
    </w:p>
    <w:p w14:paraId="6F12738F" w14:textId="77777777" w:rsidR="00700B81" w:rsidRPr="00700B81" w:rsidRDefault="00700B81" w:rsidP="00700B81">
      <w:pPr>
        <w:numPr>
          <w:ilvl w:val="0"/>
          <w:numId w:val="31"/>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Click the green </w:t>
      </w:r>
      <w:r w:rsidRPr="00700B81">
        <w:rPr>
          <w:rFonts w:ascii="Helvetica" w:eastAsia="Times New Roman" w:hAnsi="Helvetica" w:cs="Times New Roman"/>
          <w:b/>
          <w:bCs/>
          <w:color w:val="444444"/>
          <w:sz w:val="23"/>
          <w:szCs w:val="23"/>
          <w:lang w:val="en" w:eastAsia="en-GB"/>
        </w:rPr>
        <w:t>Merge pull request</w:t>
      </w:r>
      <w:r w:rsidRPr="00700B81">
        <w:rPr>
          <w:rFonts w:ascii="Helvetica" w:eastAsia="Times New Roman" w:hAnsi="Helvetica" w:cs="Times New Roman"/>
          <w:color w:val="444444"/>
          <w:sz w:val="23"/>
          <w:szCs w:val="23"/>
          <w:lang w:val="en" w:eastAsia="en-GB"/>
        </w:rPr>
        <w:t xml:space="preserve"> button to merge the changes into </w:t>
      </w:r>
      <w:r w:rsidRPr="00700B81">
        <w:rPr>
          <w:rFonts w:ascii="Courier New" w:eastAsia="Times New Roman" w:hAnsi="Courier New" w:cs="Courier New"/>
          <w:color w:val="444444"/>
          <w:sz w:val="20"/>
          <w:szCs w:val="20"/>
          <w:lang w:val="en" w:eastAsia="en-GB"/>
        </w:rPr>
        <w:t>master</w:t>
      </w:r>
      <w:r w:rsidRPr="00700B81">
        <w:rPr>
          <w:rFonts w:ascii="Helvetica" w:eastAsia="Times New Roman" w:hAnsi="Helvetica" w:cs="Times New Roman"/>
          <w:color w:val="444444"/>
          <w:sz w:val="23"/>
          <w:szCs w:val="23"/>
          <w:lang w:val="en" w:eastAsia="en-GB"/>
        </w:rPr>
        <w:t>.</w:t>
      </w:r>
    </w:p>
    <w:p w14:paraId="31E82EA2" w14:textId="77777777" w:rsidR="00700B81" w:rsidRPr="00700B81" w:rsidRDefault="00700B81" w:rsidP="00700B81">
      <w:pPr>
        <w:numPr>
          <w:ilvl w:val="0"/>
          <w:numId w:val="31"/>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Click </w:t>
      </w:r>
      <w:r w:rsidRPr="00700B81">
        <w:rPr>
          <w:rFonts w:ascii="Helvetica" w:eastAsia="Times New Roman" w:hAnsi="Helvetica" w:cs="Times New Roman"/>
          <w:b/>
          <w:bCs/>
          <w:color w:val="444444"/>
          <w:sz w:val="23"/>
          <w:szCs w:val="23"/>
          <w:lang w:val="en" w:eastAsia="en-GB"/>
        </w:rPr>
        <w:t>Confirm merge</w:t>
      </w:r>
      <w:r w:rsidRPr="00700B81">
        <w:rPr>
          <w:rFonts w:ascii="Helvetica" w:eastAsia="Times New Roman" w:hAnsi="Helvetica" w:cs="Times New Roman"/>
          <w:color w:val="444444"/>
          <w:sz w:val="23"/>
          <w:szCs w:val="23"/>
          <w:lang w:val="en" w:eastAsia="en-GB"/>
        </w:rPr>
        <w:t>.</w:t>
      </w:r>
    </w:p>
    <w:p w14:paraId="3351D618" w14:textId="77777777" w:rsidR="00700B81" w:rsidRPr="00700B81" w:rsidRDefault="00700B81" w:rsidP="00700B81">
      <w:pPr>
        <w:numPr>
          <w:ilvl w:val="0"/>
          <w:numId w:val="31"/>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Go ahead and delete the branch, since its changes have been incorporated, with the </w:t>
      </w:r>
      <w:r w:rsidRPr="00700B81">
        <w:rPr>
          <w:rFonts w:ascii="Helvetica" w:eastAsia="Times New Roman" w:hAnsi="Helvetica" w:cs="Times New Roman"/>
          <w:b/>
          <w:bCs/>
          <w:color w:val="444444"/>
          <w:sz w:val="23"/>
          <w:szCs w:val="23"/>
          <w:lang w:val="en" w:eastAsia="en-GB"/>
        </w:rPr>
        <w:t>Delete branch</w:t>
      </w:r>
      <w:r w:rsidRPr="00700B81">
        <w:rPr>
          <w:rFonts w:ascii="Helvetica" w:eastAsia="Times New Roman" w:hAnsi="Helvetica" w:cs="Times New Roman"/>
          <w:color w:val="444444"/>
          <w:sz w:val="23"/>
          <w:szCs w:val="23"/>
          <w:lang w:val="en" w:eastAsia="en-GB"/>
        </w:rPr>
        <w:t xml:space="preserve"> button in the purple box.</w:t>
      </w:r>
    </w:p>
    <w:p w14:paraId="658F1701" w14:textId="1284CF12"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noProof/>
          <w:color w:val="444444"/>
          <w:sz w:val="23"/>
          <w:szCs w:val="23"/>
          <w:lang w:val="en" w:eastAsia="en-GB"/>
        </w:rPr>
        <w:drawing>
          <wp:inline distT="0" distB="0" distL="0" distR="0" wp14:anchorId="337B6285" wp14:editId="26C5EF94">
            <wp:extent cx="6480175" cy="1240790"/>
            <wp:effectExtent l="0" t="0" r="0" b="0"/>
            <wp:docPr id="7" name="Picture 7"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r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80175" cy="1240790"/>
                    </a:xfrm>
                    <a:prstGeom prst="rect">
                      <a:avLst/>
                    </a:prstGeom>
                    <a:noFill/>
                    <a:ln>
                      <a:noFill/>
                    </a:ln>
                  </pic:spPr>
                </pic:pic>
              </a:graphicData>
            </a:graphic>
          </wp:inline>
        </w:drawing>
      </w:r>
      <w:r w:rsidRPr="00700B81">
        <w:rPr>
          <w:rFonts w:ascii="Helvetica" w:eastAsia="Times New Roman" w:hAnsi="Helvetica" w:cs="Times New Roman"/>
          <w:noProof/>
          <w:color w:val="444444"/>
          <w:sz w:val="23"/>
          <w:szCs w:val="23"/>
          <w:lang w:val="en" w:eastAsia="en-GB"/>
        </w:rPr>
        <w:drawing>
          <wp:inline distT="0" distB="0" distL="0" distR="0" wp14:anchorId="1F7F6289" wp14:editId="71990820">
            <wp:extent cx="6480175" cy="780415"/>
            <wp:effectExtent l="0" t="0" r="0" b="635"/>
            <wp:docPr id="6" name="Picture 6"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e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80175" cy="780415"/>
                    </a:xfrm>
                    <a:prstGeom prst="rect">
                      <a:avLst/>
                    </a:prstGeom>
                    <a:noFill/>
                    <a:ln>
                      <a:noFill/>
                    </a:ln>
                  </pic:spPr>
                </pic:pic>
              </a:graphicData>
            </a:graphic>
          </wp:inline>
        </w:drawing>
      </w:r>
    </w:p>
    <w:p w14:paraId="3D727BB9" w14:textId="77777777" w:rsidR="00700B81" w:rsidRPr="00700B81" w:rsidRDefault="00700B81" w:rsidP="00700B81">
      <w:pPr>
        <w:spacing w:before="100" w:beforeAutospacing="1" w:after="100" w:afterAutospacing="1"/>
        <w:outlineLvl w:val="2"/>
        <w:rPr>
          <w:rFonts w:ascii="Helvetica" w:eastAsia="Times New Roman" w:hAnsi="Helvetica" w:cs="Times New Roman"/>
          <w:b/>
          <w:bCs/>
          <w:color w:val="444444"/>
          <w:sz w:val="27"/>
          <w:szCs w:val="27"/>
          <w:lang w:val="en" w:eastAsia="en-GB"/>
        </w:rPr>
      </w:pPr>
      <w:r w:rsidRPr="00700B81">
        <w:rPr>
          <w:rFonts w:ascii="Helvetica" w:eastAsia="Times New Roman" w:hAnsi="Helvetica" w:cs="Times New Roman"/>
          <w:b/>
          <w:bCs/>
          <w:color w:val="444444"/>
          <w:sz w:val="27"/>
          <w:szCs w:val="27"/>
          <w:lang w:val="en" w:eastAsia="en-GB"/>
        </w:rPr>
        <w:t>Celebrate!</w:t>
      </w:r>
    </w:p>
    <w:p w14:paraId="6C01336F"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By completing this tutorial, you’ve learned to create a project and make a pull request on GitHub!</w:t>
      </w:r>
    </w:p>
    <w:p w14:paraId="051F1141"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Here’s what you accomplished in this tutorial:</w:t>
      </w:r>
    </w:p>
    <w:p w14:paraId="13E59BB2" w14:textId="77777777" w:rsidR="00700B81" w:rsidRPr="00700B81" w:rsidRDefault="00700B81" w:rsidP="00700B81">
      <w:pPr>
        <w:numPr>
          <w:ilvl w:val="0"/>
          <w:numId w:val="32"/>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Created an open source repository</w:t>
      </w:r>
    </w:p>
    <w:p w14:paraId="6A92AE2A" w14:textId="77777777" w:rsidR="00700B81" w:rsidRPr="00700B81" w:rsidRDefault="00700B81" w:rsidP="00700B81">
      <w:pPr>
        <w:numPr>
          <w:ilvl w:val="0"/>
          <w:numId w:val="32"/>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Started and managed a new branch</w:t>
      </w:r>
    </w:p>
    <w:p w14:paraId="18306B6F" w14:textId="77777777" w:rsidR="00700B81" w:rsidRPr="00700B81" w:rsidRDefault="00700B81" w:rsidP="00700B81">
      <w:pPr>
        <w:numPr>
          <w:ilvl w:val="0"/>
          <w:numId w:val="32"/>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Changed a file and committed those changes to GitHub</w:t>
      </w:r>
    </w:p>
    <w:p w14:paraId="14964390" w14:textId="77777777" w:rsidR="00700B81" w:rsidRPr="00700B81" w:rsidRDefault="00700B81" w:rsidP="00700B81">
      <w:pPr>
        <w:numPr>
          <w:ilvl w:val="0"/>
          <w:numId w:val="32"/>
        </w:num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Opened and merged a Pull Request</w:t>
      </w:r>
    </w:p>
    <w:p w14:paraId="63AAB4AA"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Take a look at your GitHub profile and you’ll see your new </w:t>
      </w:r>
      <w:hyperlink r:id="rId30" w:history="1">
        <w:r w:rsidRPr="00700B81">
          <w:rPr>
            <w:rFonts w:ascii="Helvetica" w:eastAsia="Times New Roman" w:hAnsi="Helvetica" w:cs="Times New Roman"/>
            <w:color w:val="4183C4"/>
            <w:sz w:val="23"/>
            <w:szCs w:val="23"/>
            <w:lang w:val="en" w:eastAsia="en-GB"/>
          </w:rPr>
          <w:t>contribution squares</w:t>
        </w:r>
      </w:hyperlink>
      <w:r w:rsidRPr="00700B81">
        <w:rPr>
          <w:rFonts w:ascii="Helvetica" w:eastAsia="Times New Roman" w:hAnsi="Helvetica" w:cs="Times New Roman"/>
          <w:color w:val="444444"/>
          <w:sz w:val="23"/>
          <w:szCs w:val="23"/>
          <w:lang w:val="en" w:eastAsia="en-GB"/>
        </w:rPr>
        <w:t>!</w:t>
      </w:r>
    </w:p>
    <w:p w14:paraId="26E1D74B" w14:textId="77777777" w:rsidR="00700B81" w:rsidRPr="00700B81" w:rsidRDefault="00700B81" w:rsidP="00700B81">
      <w:pPr>
        <w:spacing w:before="100" w:beforeAutospacing="1" w:after="100"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t xml:space="preserve">To learn more about the power of Pull Requests, we recommend reading the </w:t>
      </w:r>
      <w:hyperlink r:id="rId31" w:history="1">
        <w:r w:rsidRPr="00700B81">
          <w:rPr>
            <w:rFonts w:ascii="Helvetica" w:eastAsia="Times New Roman" w:hAnsi="Helvetica" w:cs="Times New Roman"/>
            <w:color w:val="4183C4"/>
            <w:sz w:val="23"/>
            <w:szCs w:val="23"/>
            <w:lang w:val="en" w:eastAsia="en-GB"/>
          </w:rPr>
          <w:t>GitHub flow Guide</w:t>
        </w:r>
      </w:hyperlink>
      <w:r w:rsidRPr="00700B81">
        <w:rPr>
          <w:rFonts w:ascii="Helvetica" w:eastAsia="Times New Roman" w:hAnsi="Helvetica" w:cs="Times New Roman"/>
          <w:color w:val="444444"/>
          <w:sz w:val="23"/>
          <w:szCs w:val="23"/>
          <w:lang w:val="en" w:eastAsia="en-GB"/>
        </w:rPr>
        <w:t xml:space="preserve">. You might also visit </w:t>
      </w:r>
      <w:hyperlink r:id="rId32" w:history="1">
        <w:r w:rsidRPr="00700B81">
          <w:rPr>
            <w:rFonts w:ascii="Helvetica" w:eastAsia="Times New Roman" w:hAnsi="Helvetica" w:cs="Times New Roman"/>
            <w:color w:val="4183C4"/>
            <w:sz w:val="23"/>
            <w:szCs w:val="23"/>
            <w:lang w:val="en" w:eastAsia="en-GB"/>
          </w:rPr>
          <w:t>GitHub Explore</w:t>
        </w:r>
      </w:hyperlink>
      <w:r w:rsidRPr="00700B81">
        <w:rPr>
          <w:rFonts w:ascii="Helvetica" w:eastAsia="Times New Roman" w:hAnsi="Helvetica" w:cs="Times New Roman"/>
          <w:color w:val="444444"/>
          <w:sz w:val="23"/>
          <w:szCs w:val="23"/>
          <w:lang w:val="en" w:eastAsia="en-GB"/>
        </w:rPr>
        <w:t xml:space="preserve"> and get involved in an Open Source project.</w:t>
      </w:r>
    </w:p>
    <w:p w14:paraId="410D238D" w14:textId="77777777" w:rsidR="00700B81" w:rsidRPr="00700B81" w:rsidRDefault="00700B81" w:rsidP="00700B81">
      <w:pPr>
        <w:rPr>
          <w:rFonts w:ascii="Helvetica" w:eastAsia="Times New Roman" w:hAnsi="Helvetica" w:cs="Times New Roman"/>
          <w:color w:val="444444"/>
          <w:sz w:val="23"/>
          <w:szCs w:val="23"/>
          <w:lang w:val="en" w:eastAsia="en-GB"/>
        </w:rPr>
      </w:pPr>
      <w:r w:rsidRPr="00700B81">
        <w:rPr>
          <w:rFonts w:ascii="Helvetica" w:eastAsia="Times New Roman" w:hAnsi="Helvetica" w:cs="Times New Roman"/>
          <w:color w:val="444444"/>
          <w:sz w:val="23"/>
          <w:szCs w:val="23"/>
          <w:lang w:val="en" w:eastAsia="en-GB"/>
        </w:rPr>
        <w:pict w14:anchorId="74F3D50E">
          <v:rect id="_x0000_i1037" style="width:0;height:1.5pt" o:hralign="center" o:hrstd="t" o:hr="t" fillcolor="#a0a0a0" stroked="f"/>
        </w:pict>
      </w:r>
    </w:p>
    <w:p w14:paraId="3019A0C1" w14:textId="77777777" w:rsidR="00700B81" w:rsidRPr="00700B81" w:rsidRDefault="00700B81" w:rsidP="00700B81">
      <w:pPr>
        <w:spacing w:beforeAutospacing="1" w:afterAutospacing="1"/>
        <w:rPr>
          <w:rFonts w:ascii="Helvetica" w:eastAsia="Times New Roman" w:hAnsi="Helvetica" w:cs="Times New Roman"/>
          <w:color w:val="444444"/>
          <w:sz w:val="23"/>
          <w:szCs w:val="23"/>
          <w:lang w:val="en" w:eastAsia="en-GB"/>
        </w:rPr>
      </w:pPr>
      <w:r w:rsidRPr="00700B81">
        <w:rPr>
          <w:rFonts w:ascii="Helvetica" w:eastAsia="Times New Roman" w:hAnsi="Helvetica" w:cs="Times New Roman"/>
          <w:b/>
          <w:bCs/>
          <w:color w:val="444444"/>
          <w:sz w:val="23"/>
          <w:szCs w:val="23"/>
          <w:lang w:val="en" w:eastAsia="en-GB"/>
        </w:rPr>
        <w:t>Tip</w:t>
      </w:r>
      <w:r w:rsidRPr="00700B81">
        <w:rPr>
          <w:rFonts w:ascii="Helvetica" w:eastAsia="Times New Roman" w:hAnsi="Helvetica" w:cs="Times New Roman"/>
          <w:color w:val="444444"/>
          <w:sz w:val="23"/>
          <w:szCs w:val="23"/>
          <w:lang w:val="en" w:eastAsia="en-GB"/>
        </w:rPr>
        <w:t xml:space="preserve">: Check out our other </w:t>
      </w:r>
      <w:hyperlink r:id="rId33" w:history="1">
        <w:r w:rsidRPr="00700B81">
          <w:rPr>
            <w:rFonts w:ascii="Helvetica" w:eastAsia="Times New Roman" w:hAnsi="Helvetica" w:cs="Times New Roman"/>
            <w:color w:val="4183C4"/>
            <w:sz w:val="23"/>
            <w:szCs w:val="23"/>
            <w:lang w:val="en" w:eastAsia="en-GB"/>
          </w:rPr>
          <w:t>Guides</w:t>
        </w:r>
      </w:hyperlink>
      <w:r w:rsidRPr="00700B81">
        <w:rPr>
          <w:rFonts w:ascii="Helvetica" w:eastAsia="Times New Roman" w:hAnsi="Helvetica" w:cs="Times New Roman"/>
          <w:color w:val="444444"/>
          <w:sz w:val="23"/>
          <w:szCs w:val="23"/>
          <w:lang w:val="en" w:eastAsia="en-GB"/>
        </w:rPr>
        <w:t xml:space="preserve">, </w:t>
      </w:r>
      <w:hyperlink r:id="rId34" w:history="1">
        <w:r w:rsidRPr="00700B81">
          <w:rPr>
            <w:rFonts w:ascii="Helvetica" w:eastAsia="Times New Roman" w:hAnsi="Helvetica" w:cs="Times New Roman"/>
            <w:color w:val="4183C4"/>
            <w:sz w:val="23"/>
            <w:szCs w:val="23"/>
            <w:lang w:val="en" w:eastAsia="en-GB"/>
          </w:rPr>
          <w:t>YouTube Channel</w:t>
        </w:r>
      </w:hyperlink>
      <w:r w:rsidRPr="00700B81">
        <w:rPr>
          <w:rFonts w:ascii="Helvetica" w:eastAsia="Times New Roman" w:hAnsi="Helvetica" w:cs="Times New Roman"/>
          <w:color w:val="444444"/>
          <w:sz w:val="23"/>
          <w:szCs w:val="23"/>
          <w:lang w:val="en" w:eastAsia="en-GB"/>
        </w:rPr>
        <w:t xml:space="preserve"> and </w:t>
      </w:r>
      <w:hyperlink r:id="rId35" w:history="1">
        <w:r w:rsidRPr="00700B81">
          <w:rPr>
            <w:rFonts w:ascii="Helvetica" w:eastAsia="Times New Roman" w:hAnsi="Helvetica" w:cs="Times New Roman"/>
            <w:color w:val="4183C4"/>
            <w:sz w:val="23"/>
            <w:szCs w:val="23"/>
            <w:lang w:val="en" w:eastAsia="en-GB"/>
          </w:rPr>
          <w:t>On-Demand Training</w:t>
        </w:r>
      </w:hyperlink>
      <w:r w:rsidRPr="00700B81">
        <w:rPr>
          <w:rFonts w:ascii="Helvetica" w:eastAsia="Times New Roman" w:hAnsi="Helvetica" w:cs="Times New Roman"/>
          <w:color w:val="444444"/>
          <w:sz w:val="23"/>
          <w:szCs w:val="23"/>
          <w:lang w:val="en" w:eastAsia="en-GB"/>
        </w:rPr>
        <w:t xml:space="preserve"> for more on how to get started with GitHub.</w:t>
      </w:r>
    </w:p>
    <w:p w14:paraId="02E2222A" w14:textId="72E99E96" w:rsidR="00700B81" w:rsidRDefault="00700B81" w:rsidP="005422E8">
      <w:pPr>
        <w:shd w:val="clear" w:color="auto" w:fill="FFFFFF"/>
        <w:spacing w:beforeAutospacing="1"/>
        <w:outlineLvl w:val="1"/>
        <w:rPr>
          <w:rFonts w:ascii="Arial" w:eastAsia="Times New Roman" w:hAnsi="Arial" w:cs="Arial"/>
          <w:color w:val="000000"/>
          <w:sz w:val="36"/>
          <w:szCs w:val="36"/>
          <w:lang w:val="en-GB" w:eastAsia="en-GB"/>
        </w:rPr>
      </w:pPr>
    </w:p>
    <w:p w14:paraId="59A8DC1B" w14:textId="77777777" w:rsidR="00700B81" w:rsidRDefault="00700B81" w:rsidP="005422E8">
      <w:pPr>
        <w:shd w:val="clear" w:color="auto" w:fill="FFFFFF"/>
        <w:spacing w:beforeAutospacing="1"/>
        <w:outlineLvl w:val="1"/>
        <w:rPr>
          <w:rFonts w:ascii="Arial" w:eastAsia="Times New Roman" w:hAnsi="Arial" w:cs="Arial"/>
          <w:color w:val="000000"/>
          <w:sz w:val="36"/>
          <w:szCs w:val="36"/>
          <w:lang w:val="en-GB" w:eastAsia="en-GB"/>
        </w:rPr>
      </w:pPr>
    </w:p>
    <w:p w14:paraId="26DFF820" w14:textId="77777777" w:rsidR="00700B81" w:rsidRDefault="00700B81" w:rsidP="005422E8">
      <w:pPr>
        <w:shd w:val="clear" w:color="auto" w:fill="FFFFFF"/>
        <w:spacing w:beforeAutospacing="1"/>
        <w:outlineLvl w:val="1"/>
        <w:rPr>
          <w:rFonts w:ascii="Arial" w:eastAsia="Times New Roman" w:hAnsi="Arial" w:cs="Arial"/>
          <w:color w:val="000000"/>
          <w:sz w:val="36"/>
          <w:szCs w:val="36"/>
          <w:lang w:val="en-GB" w:eastAsia="en-GB"/>
        </w:rPr>
      </w:pPr>
    </w:p>
    <w:p w14:paraId="0F738661" w14:textId="3E10D59F" w:rsidR="005422E8" w:rsidRPr="005422E8" w:rsidRDefault="005422E8" w:rsidP="005422E8">
      <w:pPr>
        <w:shd w:val="clear" w:color="auto" w:fill="FFFFFF"/>
        <w:spacing w:beforeAutospacing="1"/>
        <w:outlineLvl w:val="1"/>
        <w:rPr>
          <w:rFonts w:ascii="Arial" w:eastAsia="Times New Roman" w:hAnsi="Arial" w:cs="Arial"/>
          <w:color w:val="000000"/>
          <w:sz w:val="36"/>
          <w:szCs w:val="36"/>
          <w:lang w:val="en-GB" w:eastAsia="en-GB"/>
        </w:rPr>
      </w:pPr>
      <w:r w:rsidRPr="005422E8">
        <w:rPr>
          <w:rFonts w:ascii="Arial" w:eastAsia="Times New Roman" w:hAnsi="Arial" w:cs="Arial"/>
          <w:color w:val="000000"/>
          <w:sz w:val="36"/>
          <w:szCs w:val="36"/>
          <w:lang w:val="en-GB" w:eastAsia="en-GB"/>
        </w:rPr>
        <w:lastRenderedPageBreak/>
        <w:t>Configure Git</w:t>
      </w:r>
    </w:p>
    <w:p w14:paraId="41AB9CB6"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After you </w:t>
      </w:r>
      <w:hyperlink r:id="rId36" w:history="1">
        <w:r w:rsidRPr="005422E8">
          <w:rPr>
            <w:rFonts w:ascii="Helvetica" w:eastAsia="Times New Roman" w:hAnsi="Helvetica" w:cs="Times New Roman"/>
            <w:color w:val="0089BC"/>
            <w:sz w:val="24"/>
            <w:szCs w:val="24"/>
            <w:lang w:val="en-GB" w:eastAsia="en-GB"/>
          </w:rPr>
          <w:t>install Git</w:t>
        </w:r>
      </w:hyperlink>
      <w:r w:rsidRPr="005422E8">
        <w:rPr>
          <w:rFonts w:ascii="Helvetica" w:eastAsia="Times New Roman" w:hAnsi="Helvetica" w:cs="Times New Roman"/>
          <w:color w:val="333333"/>
          <w:sz w:val="24"/>
          <w:szCs w:val="24"/>
          <w:lang w:val="en-GB" w:eastAsia="en-GB"/>
        </w:rPr>
        <w:t>, configure it for first time use using </w:t>
      </w:r>
      <w:r w:rsidRPr="005422E8">
        <w:rPr>
          <w:rFonts w:ascii="Consolas" w:eastAsia="Times New Roman" w:hAnsi="Consolas" w:cs="Courier New"/>
          <w:color w:val="555555"/>
          <w:sz w:val="18"/>
          <w:szCs w:val="18"/>
          <w:shd w:val="clear" w:color="auto" w:fill="EBEFF0"/>
          <w:lang w:val="en-GB" w:eastAsia="en-GB"/>
        </w:rPr>
        <w:t>git config</w:t>
      </w:r>
      <w:r w:rsidRPr="005422E8">
        <w:rPr>
          <w:rFonts w:ascii="Helvetica" w:eastAsia="Times New Roman" w:hAnsi="Helvetica" w:cs="Times New Roman"/>
          <w:color w:val="333333"/>
          <w:sz w:val="24"/>
          <w:szCs w:val="24"/>
          <w:lang w:val="en-GB" w:eastAsia="en-GB"/>
        </w:rPr>
        <w:t>, a built-in tool that obtains and sets configuration variables. These configuration variables are located in three different places on a GNU/Linux system:</w:t>
      </w:r>
    </w:p>
    <w:p w14:paraId="6FA7DB3D" w14:textId="77777777" w:rsidR="005422E8" w:rsidRPr="005422E8" w:rsidRDefault="005422E8" w:rsidP="005422E8">
      <w:pPr>
        <w:numPr>
          <w:ilvl w:val="0"/>
          <w:numId w:val="25"/>
        </w:numPr>
        <w:shd w:val="clear" w:color="auto" w:fill="FFFFFF"/>
        <w:spacing w:afterAutospacing="1"/>
        <w:rPr>
          <w:rFonts w:ascii="Helvetica" w:eastAsia="Times New Roman" w:hAnsi="Helvetica" w:cs="Times New Roman"/>
          <w:color w:val="333333"/>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/etc/</w:t>
      </w:r>
      <w:proofErr w:type="spellStart"/>
      <w:r w:rsidRPr="005422E8">
        <w:rPr>
          <w:rFonts w:ascii="Consolas" w:eastAsia="Times New Roman" w:hAnsi="Consolas" w:cs="Courier New"/>
          <w:color w:val="555555"/>
          <w:sz w:val="18"/>
          <w:szCs w:val="18"/>
          <w:shd w:val="clear" w:color="auto" w:fill="EBEFF0"/>
          <w:lang w:val="en-GB" w:eastAsia="en-GB"/>
        </w:rPr>
        <w:t>gitconfig</w:t>
      </w:r>
      <w:proofErr w:type="spellEnd"/>
      <w:r w:rsidRPr="005422E8">
        <w:rPr>
          <w:rFonts w:ascii="Helvetica" w:eastAsia="Times New Roman" w:hAnsi="Helvetica" w:cs="Times New Roman"/>
          <w:color w:val="333333"/>
          <w:sz w:val="21"/>
          <w:szCs w:val="21"/>
          <w:lang w:val="en-GB" w:eastAsia="en-GB"/>
        </w:rPr>
        <w:t> - stores the configuration information for all system users and their respective repositories.</w:t>
      </w:r>
    </w:p>
    <w:p w14:paraId="1592AD4C" w14:textId="77777777" w:rsidR="005422E8" w:rsidRPr="005422E8" w:rsidRDefault="005422E8" w:rsidP="005422E8">
      <w:pPr>
        <w:numPr>
          <w:ilvl w:val="0"/>
          <w:numId w:val="25"/>
        </w:numPr>
        <w:shd w:val="clear" w:color="auto" w:fill="FFFFFF"/>
        <w:spacing w:afterAutospacing="1"/>
        <w:rPr>
          <w:rFonts w:ascii="Helvetica" w:eastAsia="Times New Roman" w:hAnsi="Helvetica" w:cs="Times New Roman"/>
          <w:color w:val="333333"/>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w:t>
      </w:r>
      <w:proofErr w:type="gramStart"/>
      <w:r w:rsidRPr="005422E8">
        <w:rPr>
          <w:rFonts w:ascii="Consolas" w:eastAsia="Times New Roman" w:hAnsi="Consolas" w:cs="Courier New"/>
          <w:color w:val="555555"/>
          <w:sz w:val="18"/>
          <w:szCs w:val="18"/>
          <w:shd w:val="clear" w:color="auto" w:fill="EBEFF0"/>
          <w:lang w:val="en-GB" w:eastAsia="en-GB"/>
        </w:rPr>
        <w:t>/.</w:t>
      </w:r>
      <w:proofErr w:type="spellStart"/>
      <w:r w:rsidRPr="005422E8">
        <w:rPr>
          <w:rFonts w:ascii="Consolas" w:eastAsia="Times New Roman" w:hAnsi="Consolas" w:cs="Courier New"/>
          <w:color w:val="555555"/>
          <w:sz w:val="18"/>
          <w:szCs w:val="18"/>
          <w:shd w:val="clear" w:color="auto" w:fill="EBEFF0"/>
          <w:lang w:val="en-GB" w:eastAsia="en-GB"/>
        </w:rPr>
        <w:t>gitconfig</w:t>
      </w:r>
      <w:proofErr w:type="spellEnd"/>
      <w:proofErr w:type="gramEnd"/>
      <w:r w:rsidRPr="005422E8">
        <w:rPr>
          <w:rFonts w:ascii="Helvetica" w:eastAsia="Times New Roman" w:hAnsi="Helvetica" w:cs="Times New Roman"/>
          <w:color w:val="333333"/>
          <w:sz w:val="21"/>
          <w:szCs w:val="21"/>
          <w:lang w:val="en-GB" w:eastAsia="en-GB"/>
        </w:rPr>
        <w:t> - stores user-specific configuration files on the system.</w:t>
      </w:r>
    </w:p>
    <w:p w14:paraId="370EF315" w14:textId="77777777" w:rsidR="005422E8" w:rsidRPr="005422E8" w:rsidRDefault="005422E8" w:rsidP="005422E8">
      <w:pPr>
        <w:numPr>
          <w:ilvl w:val="0"/>
          <w:numId w:val="25"/>
        </w:numPr>
        <w:shd w:val="clear" w:color="auto" w:fill="FFFFFF"/>
        <w:rPr>
          <w:rFonts w:ascii="Helvetica" w:eastAsia="Times New Roman" w:hAnsi="Helvetica" w:cs="Times New Roman"/>
          <w:color w:val="333333"/>
          <w:sz w:val="21"/>
          <w:szCs w:val="21"/>
          <w:lang w:val="en-GB" w:eastAsia="en-GB"/>
        </w:rPr>
      </w:pPr>
      <w:proofErr w:type="gramStart"/>
      <w:r w:rsidRPr="005422E8">
        <w:rPr>
          <w:rFonts w:ascii="Consolas" w:eastAsia="Times New Roman" w:hAnsi="Consolas" w:cs="Courier New"/>
          <w:color w:val="555555"/>
          <w:sz w:val="18"/>
          <w:szCs w:val="18"/>
          <w:shd w:val="clear" w:color="auto" w:fill="EBEFF0"/>
          <w:lang w:val="en-GB" w:eastAsia="en-GB"/>
        </w:rPr>
        <w:t>.git</w:t>
      </w:r>
      <w:proofErr w:type="gramEnd"/>
      <w:r w:rsidRPr="005422E8">
        <w:rPr>
          <w:rFonts w:ascii="Consolas" w:eastAsia="Times New Roman" w:hAnsi="Consolas" w:cs="Courier New"/>
          <w:color w:val="555555"/>
          <w:sz w:val="18"/>
          <w:szCs w:val="18"/>
          <w:shd w:val="clear" w:color="auto" w:fill="EBEFF0"/>
          <w:lang w:val="en-GB" w:eastAsia="en-GB"/>
        </w:rPr>
        <w:t>/config</w:t>
      </w:r>
      <w:r w:rsidRPr="005422E8">
        <w:rPr>
          <w:rFonts w:ascii="Helvetica" w:eastAsia="Times New Roman" w:hAnsi="Helvetica" w:cs="Times New Roman"/>
          <w:color w:val="333333"/>
          <w:sz w:val="21"/>
          <w:szCs w:val="21"/>
          <w:lang w:val="en-GB" w:eastAsia="en-GB"/>
        </w:rPr>
        <w:t> - this is the configuration file of your current working repository.</w:t>
      </w:r>
    </w:p>
    <w:p w14:paraId="5390487D"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 xml:space="preserve">For a Windows system, </w:t>
      </w:r>
      <w:proofErr w:type="gramStart"/>
      <w:r w:rsidRPr="005422E8">
        <w:rPr>
          <w:rFonts w:ascii="Helvetica" w:eastAsia="Times New Roman" w:hAnsi="Helvetica" w:cs="Times New Roman"/>
          <w:color w:val="333333"/>
          <w:sz w:val="24"/>
          <w:szCs w:val="24"/>
          <w:lang w:val="en-GB" w:eastAsia="en-GB"/>
        </w:rPr>
        <w:t>the </w:t>
      </w:r>
      <w:r w:rsidRPr="005422E8">
        <w:rPr>
          <w:rFonts w:ascii="Consolas" w:eastAsia="Times New Roman" w:hAnsi="Consolas" w:cs="Courier New"/>
          <w:color w:val="555555"/>
          <w:sz w:val="18"/>
          <w:szCs w:val="18"/>
          <w:shd w:val="clear" w:color="auto" w:fill="EBEFF0"/>
          <w:lang w:val="en-GB" w:eastAsia="en-GB"/>
        </w:rPr>
        <w:t>.</w:t>
      </w:r>
      <w:proofErr w:type="spellStart"/>
      <w:r w:rsidRPr="005422E8">
        <w:rPr>
          <w:rFonts w:ascii="Consolas" w:eastAsia="Times New Roman" w:hAnsi="Consolas" w:cs="Courier New"/>
          <w:color w:val="555555"/>
          <w:sz w:val="18"/>
          <w:szCs w:val="18"/>
          <w:shd w:val="clear" w:color="auto" w:fill="EBEFF0"/>
          <w:lang w:val="en-GB" w:eastAsia="en-GB"/>
        </w:rPr>
        <w:t>gitconfig</w:t>
      </w:r>
      <w:proofErr w:type="spellEnd"/>
      <w:proofErr w:type="gramEnd"/>
      <w:r w:rsidRPr="005422E8">
        <w:rPr>
          <w:rFonts w:ascii="Helvetica" w:eastAsia="Times New Roman" w:hAnsi="Helvetica" w:cs="Times New Roman"/>
          <w:color w:val="333333"/>
          <w:sz w:val="24"/>
          <w:szCs w:val="24"/>
          <w:lang w:val="en-GB" w:eastAsia="en-GB"/>
        </w:rPr>
        <w:t> file is located in the </w:t>
      </w:r>
      <w:r w:rsidRPr="005422E8">
        <w:rPr>
          <w:rFonts w:ascii="Consolas" w:eastAsia="Times New Roman" w:hAnsi="Consolas" w:cs="Courier New"/>
          <w:color w:val="555555"/>
          <w:sz w:val="18"/>
          <w:szCs w:val="18"/>
          <w:shd w:val="clear" w:color="auto" w:fill="EBEFF0"/>
          <w:lang w:val="en-GB" w:eastAsia="en-GB"/>
        </w:rPr>
        <w:t>$HOME</w:t>
      </w:r>
      <w:r w:rsidRPr="005422E8">
        <w:rPr>
          <w:rFonts w:ascii="Helvetica" w:eastAsia="Times New Roman" w:hAnsi="Helvetica" w:cs="Times New Roman"/>
          <w:color w:val="333333"/>
          <w:sz w:val="24"/>
          <w:szCs w:val="24"/>
          <w:lang w:val="en-GB" w:eastAsia="en-GB"/>
        </w:rPr>
        <w:t> directory of the user’s profile. The full path is </w:t>
      </w:r>
      <w:r w:rsidRPr="005422E8">
        <w:rPr>
          <w:rFonts w:ascii="Consolas" w:eastAsia="Times New Roman" w:hAnsi="Consolas" w:cs="Courier New"/>
          <w:color w:val="555555"/>
          <w:sz w:val="18"/>
          <w:szCs w:val="18"/>
          <w:shd w:val="clear" w:color="auto" w:fill="EBEFF0"/>
          <w:lang w:val="en-GB" w:eastAsia="en-GB"/>
        </w:rPr>
        <w:t>C:\Document and Settings\$USER</w:t>
      </w:r>
      <w:r w:rsidRPr="005422E8">
        <w:rPr>
          <w:rFonts w:ascii="Helvetica" w:eastAsia="Times New Roman" w:hAnsi="Helvetica" w:cs="Times New Roman"/>
          <w:color w:val="333333"/>
          <w:sz w:val="24"/>
          <w:szCs w:val="24"/>
          <w:lang w:val="en-GB" w:eastAsia="en-GB"/>
        </w:rPr>
        <w:t> or </w:t>
      </w:r>
      <w:r w:rsidRPr="005422E8">
        <w:rPr>
          <w:rFonts w:ascii="Consolas" w:eastAsia="Times New Roman" w:hAnsi="Consolas" w:cs="Courier New"/>
          <w:color w:val="555555"/>
          <w:sz w:val="18"/>
          <w:szCs w:val="18"/>
          <w:shd w:val="clear" w:color="auto" w:fill="EBEFF0"/>
          <w:lang w:val="en-GB" w:eastAsia="en-GB"/>
        </w:rPr>
        <w:t>C:\Users\$USER</w:t>
      </w:r>
    </w:p>
    <w:p w14:paraId="6139D7C6" w14:textId="77777777" w:rsidR="005422E8" w:rsidRPr="005422E8" w:rsidRDefault="005422E8" w:rsidP="005422E8">
      <w:pPr>
        <w:shd w:val="clear" w:color="auto" w:fill="FFFFFF"/>
        <w:spacing w:after="300"/>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After installing Git make sure your username and email address are set correctly. To verify, use the command:</w:t>
      </w:r>
    </w:p>
    <w:p w14:paraId="0317A425"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config --list</w:t>
      </w:r>
    </w:p>
    <w:p w14:paraId="3D00D16B"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If your name and email are not listed in the output, use the following commands to set them manually, replacing </w:t>
      </w:r>
      <w:proofErr w:type="spellStart"/>
      <w:r w:rsidRPr="005422E8">
        <w:rPr>
          <w:rFonts w:ascii="Consolas" w:eastAsia="Times New Roman" w:hAnsi="Consolas" w:cs="Courier New"/>
          <w:color w:val="555555"/>
          <w:sz w:val="18"/>
          <w:szCs w:val="18"/>
          <w:shd w:val="clear" w:color="auto" w:fill="EBEFF0"/>
          <w:lang w:val="en-GB" w:eastAsia="en-GB"/>
        </w:rPr>
        <w:t>examplename</w:t>
      </w:r>
      <w:proofErr w:type="spellEnd"/>
      <w:r w:rsidRPr="005422E8">
        <w:rPr>
          <w:rFonts w:ascii="Helvetica" w:eastAsia="Times New Roman" w:hAnsi="Helvetica" w:cs="Times New Roman"/>
          <w:color w:val="333333"/>
          <w:sz w:val="24"/>
          <w:szCs w:val="24"/>
          <w:lang w:val="en-GB" w:eastAsia="en-GB"/>
        </w:rPr>
        <w:t> and </w:t>
      </w:r>
      <w:r w:rsidRPr="005422E8">
        <w:rPr>
          <w:rFonts w:ascii="Consolas" w:eastAsia="Times New Roman" w:hAnsi="Consolas" w:cs="Courier New"/>
          <w:color w:val="555555"/>
          <w:sz w:val="18"/>
          <w:szCs w:val="18"/>
          <w:shd w:val="clear" w:color="auto" w:fill="EBEFF0"/>
          <w:lang w:val="en-GB" w:eastAsia="en-GB"/>
        </w:rPr>
        <w:t>user@example.com</w:t>
      </w:r>
      <w:r w:rsidRPr="005422E8">
        <w:rPr>
          <w:rFonts w:ascii="Helvetica" w:eastAsia="Times New Roman" w:hAnsi="Helvetica" w:cs="Times New Roman"/>
          <w:color w:val="333333"/>
          <w:sz w:val="24"/>
          <w:szCs w:val="24"/>
          <w:lang w:val="en-GB" w:eastAsia="en-GB"/>
        </w:rPr>
        <w:t>:</w:t>
      </w:r>
    </w:p>
    <w:p w14:paraId="636ED5A1"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 xml:space="preserve">git config --global user.name </w:t>
      </w:r>
      <w:proofErr w:type="spellStart"/>
      <w:r w:rsidRPr="005422E8">
        <w:rPr>
          <w:rFonts w:ascii="Consolas" w:eastAsia="Times New Roman" w:hAnsi="Consolas" w:cs="Courier New"/>
          <w:color w:val="333333"/>
          <w:sz w:val="18"/>
          <w:szCs w:val="18"/>
          <w:lang w:val="en-GB" w:eastAsia="en-GB"/>
        </w:rPr>
        <w:t>examplename</w:t>
      </w:r>
      <w:proofErr w:type="spellEnd"/>
    </w:p>
    <w:p w14:paraId="2E067794"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 xml:space="preserve">git config --global </w:t>
      </w:r>
      <w:proofErr w:type="spellStart"/>
      <w:proofErr w:type="gramStart"/>
      <w:r w:rsidRPr="005422E8">
        <w:rPr>
          <w:rFonts w:ascii="Consolas" w:eastAsia="Times New Roman" w:hAnsi="Consolas" w:cs="Courier New"/>
          <w:color w:val="333333"/>
          <w:sz w:val="18"/>
          <w:szCs w:val="18"/>
          <w:lang w:val="en-GB" w:eastAsia="en-GB"/>
        </w:rPr>
        <w:t>user.email</w:t>
      </w:r>
      <w:proofErr w:type="spellEnd"/>
      <w:proofErr w:type="gramEnd"/>
      <w:r w:rsidRPr="005422E8">
        <w:rPr>
          <w:rFonts w:ascii="Consolas" w:eastAsia="Times New Roman" w:hAnsi="Consolas" w:cs="Courier New"/>
          <w:color w:val="333333"/>
          <w:sz w:val="18"/>
          <w:szCs w:val="18"/>
          <w:lang w:val="en-GB" w:eastAsia="en-GB"/>
        </w:rPr>
        <w:t xml:space="preserve"> user@example.com</w:t>
      </w:r>
    </w:p>
    <w:p w14:paraId="4926266E"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Set your default text editor, replacing </w:t>
      </w:r>
      <w:r w:rsidRPr="005422E8">
        <w:rPr>
          <w:rFonts w:ascii="Consolas" w:eastAsia="Times New Roman" w:hAnsi="Consolas" w:cs="Courier New"/>
          <w:color w:val="555555"/>
          <w:sz w:val="18"/>
          <w:szCs w:val="18"/>
          <w:shd w:val="clear" w:color="auto" w:fill="EBEFF0"/>
          <w:lang w:val="en-GB" w:eastAsia="en-GB"/>
        </w:rPr>
        <w:t>editor-name</w:t>
      </w:r>
      <w:r w:rsidRPr="005422E8">
        <w:rPr>
          <w:rFonts w:ascii="Helvetica" w:eastAsia="Times New Roman" w:hAnsi="Helvetica" w:cs="Times New Roman"/>
          <w:color w:val="333333"/>
          <w:sz w:val="24"/>
          <w:szCs w:val="24"/>
          <w:lang w:val="en-GB" w:eastAsia="en-GB"/>
        </w:rPr>
        <w:t> with your desired editor:</w:t>
      </w:r>
    </w:p>
    <w:p w14:paraId="579D369B"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 xml:space="preserve">git config --global </w:t>
      </w:r>
      <w:proofErr w:type="spellStart"/>
      <w:proofErr w:type="gramStart"/>
      <w:r w:rsidRPr="005422E8">
        <w:rPr>
          <w:rFonts w:ascii="Consolas" w:eastAsia="Times New Roman" w:hAnsi="Consolas" w:cs="Courier New"/>
          <w:color w:val="333333"/>
          <w:sz w:val="18"/>
          <w:szCs w:val="18"/>
          <w:lang w:val="en-GB" w:eastAsia="en-GB"/>
        </w:rPr>
        <w:t>core.editor</w:t>
      </w:r>
      <w:proofErr w:type="spellEnd"/>
      <w:proofErr w:type="gramEnd"/>
      <w:r w:rsidRPr="005422E8">
        <w:rPr>
          <w:rFonts w:ascii="Consolas" w:eastAsia="Times New Roman" w:hAnsi="Consolas" w:cs="Courier New"/>
          <w:color w:val="333333"/>
          <w:sz w:val="18"/>
          <w:szCs w:val="18"/>
          <w:lang w:val="en-GB" w:eastAsia="en-GB"/>
        </w:rPr>
        <w:t xml:space="preserve"> editor-name</w:t>
      </w:r>
    </w:p>
    <w:p w14:paraId="4544C0AF"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The output of </w:t>
      </w:r>
      <w:r w:rsidRPr="005422E8">
        <w:rPr>
          <w:rFonts w:ascii="Consolas" w:eastAsia="Times New Roman" w:hAnsi="Consolas" w:cs="Courier New"/>
          <w:color w:val="555555"/>
          <w:sz w:val="18"/>
          <w:szCs w:val="18"/>
          <w:shd w:val="clear" w:color="auto" w:fill="EBEFF0"/>
          <w:lang w:val="en-GB" w:eastAsia="en-GB"/>
        </w:rPr>
        <w:t>git config --list</w:t>
      </w:r>
      <w:r w:rsidRPr="005422E8">
        <w:rPr>
          <w:rFonts w:ascii="Helvetica" w:eastAsia="Times New Roman" w:hAnsi="Helvetica" w:cs="Times New Roman"/>
          <w:color w:val="333333"/>
          <w:sz w:val="24"/>
          <w:szCs w:val="24"/>
          <w:lang w:val="en-GB" w:eastAsia="en-GB"/>
        </w:rPr>
        <w:t> should show echo the information you inputted:</w:t>
      </w:r>
    </w:p>
    <w:p w14:paraId="79A0D462"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 git config --list</w:t>
      </w:r>
    </w:p>
    <w:p w14:paraId="2A00B980"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user.name=</w:t>
      </w:r>
      <w:proofErr w:type="spellStart"/>
      <w:r w:rsidRPr="005422E8">
        <w:rPr>
          <w:rFonts w:ascii="Consolas" w:eastAsia="Times New Roman" w:hAnsi="Consolas" w:cs="Courier New"/>
          <w:color w:val="333333"/>
          <w:sz w:val="18"/>
          <w:szCs w:val="18"/>
          <w:lang w:val="en-GB" w:eastAsia="en-GB"/>
        </w:rPr>
        <w:t>exampleuser</w:t>
      </w:r>
      <w:proofErr w:type="spellEnd"/>
    </w:p>
    <w:p w14:paraId="78D92DC0"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user.email=user@email.com</w:t>
      </w:r>
    </w:p>
    <w:p w14:paraId="3EBD1F2D"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proofErr w:type="spellStart"/>
      <w:proofErr w:type="gramStart"/>
      <w:r w:rsidRPr="005422E8">
        <w:rPr>
          <w:rFonts w:ascii="Consolas" w:eastAsia="Times New Roman" w:hAnsi="Consolas" w:cs="Courier New"/>
          <w:color w:val="333333"/>
          <w:sz w:val="18"/>
          <w:szCs w:val="18"/>
          <w:lang w:val="en-GB" w:eastAsia="en-GB"/>
        </w:rPr>
        <w:t>core.editor</w:t>
      </w:r>
      <w:proofErr w:type="spellEnd"/>
      <w:proofErr w:type="gramEnd"/>
      <w:r w:rsidRPr="005422E8">
        <w:rPr>
          <w:rFonts w:ascii="Consolas" w:eastAsia="Times New Roman" w:hAnsi="Consolas" w:cs="Courier New"/>
          <w:color w:val="333333"/>
          <w:sz w:val="18"/>
          <w:szCs w:val="18"/>
          <w:lang w:val="en-GB" w:eastAsia="en-GB"/>
        </w:rPr>
        <w:t>=editor-name</w:t>
      </w:r>
    </w:p>
    <w:p w14:paraId="7861E812" w14:textId="633E4FAB" w:rsidR="005422E8" w:rsidRPr="005422E8" w:rsidRDefault="005422E8" w:rsidP="005422E8">
      <w:pPr>
        <w:shd w:val="clear" w:color="auto" w:fill="FFFFFF"/>
        <w:spacing w:beforeAutospacing="1"/>
        <w:outlineLvl w:val="1"/>
        <w:rPr>
          <w:rFonts w:ascii="Arial" w:eastAsia="Times New Roman" w:hAnsi="Arial" w:cs="Arial"/>
          <w:color w:val="000000"/>
          <w:sz w:val="36"/>
          <w:szCs w:val="36"/>
          <w:lang w:val="en-GB" w:eastAsia="en-GB"/>
        </w:rPr>
      </w:pPr>
      <w:r w:rsidRPr="005422E8">
        <w:rPr>
          <w:rFonts w:ascii="Arial" w:eastAsia="Times New Roman" w:hAnsi="Arial" w:cs="Arial"/>
          <w:color w:val="000000"/>
          <w:sz w:val="36"/>
          <w:szCs w:val="36"/>
          <w:lang w:val="en-GB" w:eastAsia="en-GB"/>
        </w:rPr>
        <w:t>Use Git with a Local Repository</w:t>
      </w:r>
    </w:p>
    <w:p w14:paraId="5F10FBDD"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A </w:t>
      </w:r>
      <w:r w:rsidRPr="005422E8">
        <w:rPr>
          <w:rFonts w:ascii="Helvetica" w:eastAsia="Times New Roman" w:hAnsi="Helvetica" w:cs="Times New Roman"/>
          <w:i/>
          <w:iCs/>
          <w:color w:val="333333"/>
          <w:sz w:val="24"/>
          <w:szCs w:val="24"/>
          <w:lang w:val="en-GB" w:eastAsia="en-GB"/>
        </w:rPr>
        <w:t>repository</w:t>
      </w:r>
      <w:r w:rsidRPr="005422E8">
        <w:rPr>
          <w:rFonts w:ascii="Helvetica" w:eastAsia="Times New Roman" w:hAnsi="Helvetica" w:cs="Times New Roman"/>
          <w:color w:val="333333"/>
          <w:sz w:val="24"/>
          <w:szCs w:val="24"/>
          <w:lang w:val="en-GB" w:eastAsia="en-GB"/>
        </w:rPr>
        <w:t>, or repo, is a collection of files and folders and the history of their changes. Changes are tracked through </w:t>
      </w:r>
      <w:r w:rsidRPr="005422E8">
        <w:rPr>
          <w:rFonts w:ascii="Helvetica" w:eastAsia="Times New Roman" w:hAnsi="Helvetica" w:cs="Times New Roman"/>
          <w:i/>
          <w:iCs/>
          <w:color w:val="333333"/>
          <w:sz w:val="24"/>
          <w:szCs w:val="24"/>
          <w:lang w:val="en-GB" w:eastAsia="en-GB"/>
        </w:rPr>
        <w:t>commits</w:t>
      </w:r>
      <w:r w:rsidRPr="005422E8">
        <w:rPr>
          <w:rFonts w:ascii="Helvetica" w:eastAsia="Times New Roman" w:hAnsi="Helvetica" w:cs="Times New Roman"/>
          <w:color w:val="333333"/>
          <w:sz w:val="24"/>
          <w:szCs w:val="24"/>
          <w:lang w:val="en-GB" w:eastAsia="en-GB"/>
        </w:rPr>
        <w:t>, which are like snapshots of a file at various points in the file’s history. These commits are not automatic, you need to manually stage a commit after each of series of file changes. Commits allow you to refer or revert back to a place in the file’s timeline if there are bugs or errors in your code.</w:t>
      </w:r>
    </w:p>
    <w:p w14:paraId="299B3AE8"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 xml:space="preserve">If you have </w:t>
      </w:r>
      <w:proofErr w:type="gramStart"/>
      <w:r w:rsidRPr="005422E8">
        <w:rPr>
          <w:rFonts w:ascii="Helvetica" w:eastAsia="Times New Roman" w:hAnsi="Helvetica" w:cs="Times New Roman"/>
          <w:color w:val="333333"/>
          <w:sz w:val="24"/>
          <w:szCs w:val="24"/>
          <w:lang w:val="en-GB" w:eastAsia="en-GB"/>
        </w:rPr>
        <w:t>an</w:t>
      </w:r>
      <w:proofErr w:type="gramEnd"/>
      <w:r w:rsidRPr="005422E8">
        <w:rPr>
          <w:rFonts w:ascii="Helvetica" w:eastAsia="Times New Roman" w:hAnsi="Helvetica" w:cs="Times New Roman"/>
          <w:color w:val="333333"/>
          <w:sz w:val="24"/>
          <w:szCs w:val="24"/>
          <w:lang w:val="en-GB" w:eastAsia="en-GB"/>
        </w:rPr>
        <w:t xml:space="preserve"> new or existing project and you want to start using Git to keep track of its changes, run </w:t>
      </w:r>
      <w:r w:rsidRPr="005422E8">
        <w:rPr>
          <w:rFonts w:ascii="Consolas" w:eastAsia="Times New Roman" w:hAnsi="Consolas" w:cs="Courier New"/>
          <w:color w:val="555555"/>
          <w:sz w:val="18"/>
          <w:szCs w:val="18"/>
          <w:shd w:val="clear" w:color="auto" w:fill="EBEFF0"/>
          <w:lang w:val="en-GB" w:eastAsia="en-GB"/>
        </w:rPr>
        <w:t xml:space="preserve">git </w:t>
      </w:r>
      <w:proofErr w:type="spellStart"/>
      <w:r w:rsidRPr="005422E8">
        <w:rPr>
          <w:rFonts w:ascii="Consolas" w:eastAsia="Times New Roman" w:hAnsi="Consolas" w:cs="Courier New"/>
          <w:color w:val="555555"/>
          <w:sz w:val="18"/>
          <w:szCs w:val="18"/>
          <w:shd w:val="clear" w:color="auto" w:fill="EBEFF0"/>
          <w:lang w:val="en-GB" w:eastAsia="en-GB"/>
        </w:rPr>
        <w:t>init</w:t>
      </w:r>
      <w:r w:rsidRPr="005422E8">
        <w:rPr>
          <w:rFonts w:ascii="Helvetica" w:eastAsia="Times New Roman" w:hAnsi="Helvetica" w:cs="Times New Roman"/>
          <w:color w:val="333333"/>
          <w:sz w:val="24"/>
          <w:szCs w:val="24"/>
          <w:lang w:val="en-GB" w:eastAsia="en-GB"/>
        </w:rPr>
        <w:t>from</w:t>
      </w:r>
      <w:proofErr w:type="spellEnd"/>
      <w:r w:rsidRPr="005422E8">
        <w:rPr>
          <w:rFonts w:ascii="Helvetica" w:eastAsia="Times New Roman" w:hAnsi="Helvetica" w:cs="Times New Roman"/>
          <w:color w:val="333333"/>
          <w:sz w:val="24"/>
          <w:szCs w:val="24"/>
          <w:lang w:val="en-GB" w:eastAsia="en-GB"/>
        </w:rPr>
        <w:t xml:space="preserve"> the existing project’s directory:</w:t>
      </w:r>
    </w:p>
    <w:p w14:paraId="432FA628"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 xml:space="preserve">git </w:t>
      </w:r>
      <w:proofErr w:type="spellStart"/>
      <w:r w:rsidRPr="005422E8">
        <w:rPr>
          <w:rFonts w:ascii="Consolas" w:eastAsia="Times New Roman" w:hAnsi="Consolas" w:cs="Courier New"/>
          <w:color w:val="333333"/>
          <w:sz w:val="18"/>
          <w:szCs w:val="18"/>
          <w:lang w:val="en-GB" w:eastAsia="en-GB"/>
        </w:rPr>
        <w:t>init</w:t>
      </w:r>
      <w:proofErr w:type="spellEnd"/>
    </w:p>
    <w:p w14:paraId="16061823"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Consolas" w:eastAsia="Times New Roman" w:hAnsi="Consolas" w:cs="Courier New"/>
          <w:color w:val="555555"/>
          <w:sz w:val="18"/>
          <w:szCs w:val="18"/>
          <w:shd w:val="clear" w:color="auto" w:fill="EBEFF0"/>
          <w:lang w:val="en-GB" w:eastAsia="en-GB"/>
        </w:rPr>
        <w:t xml:space="preserve">git </w:t>
      </w:r>
      <w:proofErr w:type="spellStart"/>
      <w:r w:rsidRPr="005422E8">
        <w:rPr>
          <w:rFonts w:ascii="Consolas" w:eastAsia="Times New Roman" w:hAnsi="Consolas" w:cs="Courier New"/>
          <w:color w:val="555555"/>
          <w:sz w:val="18"/>
          <w:szCs w:val="18"/>
          <w:shd w:val="clear" w:color="auto" w:fill="EBEFF0"/>
          <w:lang w:val="en-GB" w:eastAsia="en-GB"/>
        </w:rPr>
        <w:t>init</w:t>
      </w:r>
      <w:proofErr w:type="spellEnd"/>
      <w:r w:rsidRPr="005422E8">
        <w:rPr>
          <w:rFonts w:ascii="Helvetica" w:eastAsia="Times New Roman" w:hAnsi="Helvetica" w:cs="Times New Roman"/>
          <w:color w:val="333333"/>
          <w:sz w:val="24"/>
          <w:szCs w:val="24"/>
          <w:lang w:val="en-GB" w:eastAsia="en-GB"/>
        </w:rPr>
        <w:t xml:space="preserve"> creates a </w:t>
      </w:r>
      <w:proofErr w:type="gramStart"/>
      <w:r w:rsidRPr="005422E8">
        <w:rPr>
          <w:rFonts w:ascii="Helvetica" w:eastAsia="Times New Roman" w:hAnsi="Helvetica" w:cs="Times New Roman"/>
          <w:color w:val="333333"/>
          <w:sz w:val="24"/>
          <w:szCs w:val="24"/>
          <w:lang w:val="en-GB" w:eastAsia="en-GB"/>
        </w:rPr>
        <w:t>new </w:t>
      </w:r>
      <w:r w:rsidRPr="005422E8">
        <w:rPr>
          <w:rFonts w:ascii="Consolas" w:eastAsia="Times New Roman" w:hAnsi="Consolas" w:cs="Courier New"/>
          <w:color w:val="555555"/>
          <w:sz w:val="18"/>
          <w:szCs w:val="18"/>
          <w:shd w:val="clear" w:color="auto" w:fill="EBEFF0"/>
          <w:lang w:val="en-GB" w:eastAsia="en-GB"/>
        </w:rPr>
        <w:t>.git</w:t>
      </w:r>
      <w:proofErr w:type="gramEnd"/>
      <w:r w:rsidRPr="005422E8">
        <w:rPr>
          <w:rFonts w:ascii="Helvetica" w:eastAsia="Times New Roman" w:hAnsi="Helvetica" w:cs="Times New Roman"/>
          <w:color w:val="333333"/>
          <w:sz w:val="24"/>
          <w:szCs w:val="24"/>
          <w:lang w:val="en-GB" w:eastAsia="en-GB"/>
        </w:rPr>
        <w:t> subdirectory in the current directory. This is where Git stores your configurations. The </w:t>
      </w:r>
      <w:r w:rsidRPr="005422E8">
        <w:rPr>
          <w:rFonts w:ascii="Consolas" w:eastAsia="Times New Roman" w:hAnsi="Consolas" w:cs="Courier New"/>
          <w:color w:val="555555"/>
          <w:sz w:val="18"/>
          <w:szCs w:val="18"/>
          <w:shd w:val="clear" w:color="auto" w:fill="EBEFF0"/>
          <w:lang w:val="en-GB" w:eastAsia="en-GB"/>
        </w:rPr>
        <w:t>git add</w:t>
      </w:r>
      <w:r w:rsidRPr="005422E8">
        <w:rPr>
          <w:rFonts w:ascii="Helvetica" w:eastAsia="Times New Roman" w:hAnsi="Helvetica" w:cs="Times New Roman"/>
          <w:color w:val="333333"/>
          <w:sz w:val="24"/>
          <w:szCs w:val="24"/>
          <w:lang w:val="en-GB" w:eastAsia="en-GB"/>
        </w:rPr>
        <w:t> command tells Git to add a file to the repository and track that file’s changes:</w:t>
      </w:r>
    </w:p>
    <w:p w14:paraId="02D8B4C2"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add filename</w:t>
      </w:r>
    </w:p>
    <w:p w14:paraId="4E9B393D" w14:textId="77777777" w:rsidR="005422E8" w:rsidRPr="005422E8" w:rsidRDefault="005422E8" w:rsidP="005422E8">
      <w:pPr>
        <w:shd w:val="clear" w:color="auto" w:fill="FFFFFF"/>
        <w:spacing w:after="300"/>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After you have added the file, stage a commit and leave a commit message. Commit messages serve as a reminder of the changes that were made to a file:</w:t>
      </w:r>
    </w:p>
    <w:p w14:paraId="33EFACEF"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commit -m "Initialized a Git repository for this project. Tracking changes to a file."</w:t>
      </w:r>
    </w:p>
    <w:p w14:paraId="0CCA1A27" w14:textId="77777777" w:rsidR="005422E8" w:rsidRPr="005422E8" w:rsidRDefault="005422E8" w:rsidP="005422E8">
      <w:pPr>
        <w:shd w:val="clear" w:color="auto" w:fill="EDF7FE"/>
        <w:rPr>
          <w:rFonts w:ascii="Helvetica" w:eastAsia="Times New Roman" w:hAnsi="Helvetica" w:cs="Times New Roman"/>
          <w:color w:val="747474"/>
          <w:lang w:val="en-GB" w:eastAsia="en-GB"/>
        </w:rPr>
      </w:pPr>
      <w:r w:rsidRPr="005422E8">
        <w:rPr>
          <w:rFonts w:ascii="Helvetica" w:eastAsia="Times New Roman" w:hAnsi="Helvetica" w:cs="Times New Roman"/>
          <w:b/>
          <w:bCs/>
          <w:color w:val="747474"/>
          <w:sz w:val="21"/>
          <w:szCs w:val="21"/>
          <w:lang w:val="en-GB" w:eastAsia="en-GB"/>
        </w:rPr>
        <w:t>Note</w:t>
      </w:r>
    </w:p>
    <w:p w14:paraId="405A0F07" w14:textId="77777777" w:rsidR="005422E8" w:rsidRPr="005422E8" w:rsidRDefault="005422E8" w:rsidP="005422E8">
      <w:pPr>
        <w:shd w:val="clear" w:color="auto" w:fill="EDF7FE"/>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It’s good practice to provide clear and descriptive commit messages for every commit you stage, as this helps collaborators to understand what a commit encompasses.</w:t>
      </w:r>
    </w:p>
    <w:p w14:paraId="59FF569C"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lastRenderedPageBreak/>
        <w:t xml:space="preserve">There may be files or folders in your project directory that you do not wish to include in your Git repository. You can include these files in </w:t>
      </w:r>
      <w:proofErr w:type="gramStart"/>
      <w:r w:rsidRPr="005422E8">
        <w:rPr>
          <w:rFonts w:ascii="Helvetica" w:eastAsia="Times New Roman" w:hAnsi="Helvetica" w:cs="Times New Roman"/>
          <w:color w:val="333333"/>
          <w:sz w:val="24"/>
          <w:szCs w:val="24"/>
          <w:lang w:val="en-GB" w:eastAsia="en-GB"/>
        </w:rPr>
        <w:t>a </w:t>
      </w:r>
      <w:r w:rsidRPr="005422E8">
        <w:rPr>
          <w:rFonts w:ascii="Consolas" w:eastAsia="Times New Roman" w:hAnsi="Consolas" w:cs="Courier New"/>
          <w:color w:val="555555"/>
          <w:sz w:val="18"/>
          <w:szCs w:val="18"/>
          <w:shd w:val="clear" w:color="auto" w:fill="EBEFF0"/>
          <w:lang w:val="en-GB" w:eastAsia="en-GB"/>
        </w:rPr>
        <w:t>.</w:t>
      </w:r>
      <w:proofErr w:type="spellStart"/>
      <w:r w:rsidRPr="005422E8">
        <w:rPr>
          <w:rFonts w:ascii="Consolas" w:eastAsia="Times New Roman" w:hAnsi="Consolas" w:cs="Courier New"/>
          <w:color w:val="555555"/>
          <w:sz w:val="18"/>
          <w:szCs w:val="18"/>
          <w:shd w:val="clear" w:color="auto" w:fill="EBEFF0"/>
          <w:lang w:val="en-GB" w:eastAsia="en-GB"/>
        </w:rPr>
        <w:t>gitignore</w:t>
      </w:r>
      <w:proofErr w:type="spellEnd"/>
      <w:proofErr w:type="gramEnd"/>
      <w:r w:rsidRPr="005422E8">
        <w:rPr>
          <w:rFonts w:ascii="Helvetica" w:eastAsia="Times New Roman" w:hAnsi="Helvetica" w:cs="Times New Roman"/>
          <w:color w:val="333333"/>
          <w:sz w:val="24"/>
          <w:szCs w:val="24"/>
          <w:lang w:val="en-GB" w:eastAsia="en-GB"/>
        </w:rPr>
        <w:t xml:space="preserve"> file, and Git will ignore them. A </w:t>
      </w:r>
      <w:proofErr w:type="gramStart"/>
      <w:r w:rsidRPr="005422E8">
        <w:rPr>
          <w:rFonts w:ascii="Helvetica" w:eastAsia="Times New Roman" w:hAnsi="Helvetica" w:cs="Times New Roman"/>
          <w:color w:val="333333"/>
          <w:sz w:val="24"/>
          <w:szCs w:val="24"/>
          <w:lang w:val="en-GB" w:eastAsia="en-GB"/>
        </w:rPr>
        <w:t>sample </w:t>
      </w:r>
      <w:r w:rsidRPr="005422E8">
        <w:rPr>
          <w:rFonts w:ascii="Consolas" w:eastAsia="Times New Roman" w:hAnsi="Consolas" w:cs="Courier New"/>
          <w:color w:val="555555"/>
          <w:sz w:val="18"/>
          <w:szCs w:val="18"/>
          <w:shd w:val="clear" w:color="auto" w:fill="EBEFF0"/>
          <w:lang w:val="en-GB" w:eastAsia="en-GB"/>
        </w:rPr>
        <w:t>.</w:t>
      </w:r>
      <w:proofErr w:type="spellStart"/>
      <w:r w:rsidRPr="005422E8">
        <w:rPr>
          <w:rFonts w:ascii="Consolas" w:eastAsia="Times New Roman" w:hAnsi="Consolas" w:cs="Courier New"/>
          <w:color w:val="555555"/>
          <w:sz w:val="18"/>
          <w:szCs w:val="18"/>
          <w:shd w:val="clear" w:color="auto" w:fill="EBEFF0"/>
          <w:lang w:val="en-GB" w:eastAsia="en-GB"/>
        </w:rPr>
        <w:t>gitignore</w:t>
      </w:r>
      <w:proofErr w:type="spellEnd"/>
      <w:proofErr w:type="gramEnd"/>
      <w:r w:rsidRPr="005422E8">
        <w:rPr>
          <w:rFonts w:ascii="Helvetica" w:eastAsia="Times New Roman" w:hAnsi="Helvetica" w:cs="Times New Roman"/>
          <w:color w:val="333333"/>
          <w:sz w:val="24"/>
          <w:szCs w:val="24"/>
          <w:lang w:val="en-GB" w:eastAsia="en-GB"/>
        </w:rPr>
        <w:t> file might look like the following:</w:t>
      </w:r>
    </w:p>
    <w:p w14:paraId="33AA7B0F" w14:textId="77777777" w:rsidR="005422E8" w:rsidRPr="005422E8" w:rsidRDefault="005422E8" w:rsidP="005422E8">
      <w:pPr>
        <w:shd w:val="clear" w:color="auto" w:fill="073642"/>
        <w:jc w:val="center"/>
        <w:rPr>
          <w:rFonts w:ascii="Consolas" w:eastAsia="Times New Roman" w:hAnsi="Consolas" w:cs="Times New Roman"/>
          <w:b/>
          <w:bCs/>
          <w:color w:val="93A1A1"/>
          <w:sz w:val="24"/>
          <w:szCs w:val="24"/>
          <w:lang w:val="en-GB" w:eastAsia="en-GB"/>
        </w:rPr>
      </w:pPr>
      <w:proofErr w:type="gramStart"/>
      <w:r w:rsidRPr="005422E8">
        <w:rPr>
          <w:rFonts w:ascii="Consolas" w:eastAsia="Times New Roman" w:hAnsi="Consolas" w:cs="Times New Roman"/>
          <w:b/>
          <w:bCs/>
          <w:color w:val="93A1A1"/>
          <w:sz w:val="24"/>
          <w:szCs w:val="24"/>
          <w:lang w:val="en-GB" w:eastAsia="en-GB"/>
        </w:rPr>
        <w:t>.</w:t>
      </w:r>
      <w:proofErr w:type="spellStart"/>
      <w:r w:rsidRPr="005422E8">
        <w:rPr>
          <w:rFonts w:ascii="Consolas" w:eastAsia="Times New Roman" w:hAnsi="Consolas" w:cs="Times New Roman"/>
          <w:b/>
          <w:bCs/>
          <w:color w:val="93A1A1"/>
          <w:sz w:val="24"/>
          <w:szCs w:val="24"/>
          <w:lang w:val="en-GB" w:eastAsia="en-GB"/>
        </w:rPr>
        <w:t>gitignore</w:t>
      </w:r>
      <w:proofErr w:type="spellEnd"/>
      <w:proofErr w:type="gramEnd"/>
    </w:p>
    <w:tbl>
      <w:tblPr>
        <w:tblW w:w="9626" w:type="dxa"/>
        <w:tblInd w:w="720" w:type="dxa"/>
        <w:tblCellMar>
          <w:left w:w="0" w:type="dxa"/>
          <w:right w:w="0" w:type="dxa"/>
        </w:tblCellMar>
        <w:tblLook w:val="04A0" w:firstRow="1" w:lastRow="0" w:firstColumn="1" w:lastColumn="0" w:noHBand="0" w:noVBand="1"/>
      </w:tblPr>
      <w:tblGrid>
        <w:gridCol w:w="283"/>
        <w:gridCol w:w="9343"/>
      </w:tblGrid>
      <w:tr w:rsidR="005422E8" w:rsidRPr="005422E8" w14:paraId="441CEC24" w14:textId="77777777" w:rsidTr="005422E8">
        <w:trPr>
          <w:trHeight w:val="841"/>
        </w:trPr>
        <w:tc>
          <w:tcPr>
            <w:tcW w:w="283" w:type="dxa"/>
            <w:tcBorders>
              <w:top w:val="nil"/>
              <w:left w:val="nil"/>
              <w:bottom w:val="nil"/>
              <w:right w:val="nil"/>
            </w:tcBorders>
            <w:shd w:val="clear" w:color="auto" w:fill="auto"/>
            <w:hideMark/>
          </w:tcPr>
          <w:p w14:paraId="2E3FC6DE"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96"/>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1</w:t>
            </w:r>
          </w:p>
          <w:p w14:paraId="5FBCF303"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96"/>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2</w:t>
            </w:r>
          </w:p>
          <w:p w14:paraId="6EC3950D"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96"/>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3</w:t>
            </w:r>
          </w:p>
          <w:p w14:paraId="603A0131" w14:textId="77777777" w:rsidR="005422E8" w:rsidRPr="005422E8" w:rsidRDefault="005422E8" w:rsidP="005422E8">
            <w:pPr>
              <w:rPr>
                <w:rFonts w:ascii="Consolas" w:eastAsia="Times New Roman" w:hAnsi="Consolas" w:cs="Times New Roman"/>
                <w:b/>
                <w:bCs/>
                <w:color w:val="93A1A1"/>
                <w:sz w:val="24"/>
                <w:szCs w:val="24"/>
                <w:lang w:val="en-GB" w:eastAsia="en-GB"/>
              </w:rPr>
            </w:pPr>
          </w:p>
        </w:tc>
        <w:tc>
          <w:tcPr>
            <w:tcW w:w="0" w:type="auto"/>
            <w:tcBorders>
              <w:top w:val="nil"/>
              <w:left w:val="nil"/>
              <w:bottom w:val="nil"/>
              <w:right w:val="nil"/>
            </w:tcBorders>
            <w:shd w:val="clear" w:color="auto" w:fill="auto"/>
            <w:hideMark/>
          </w:tcPr>
          <w:p w14:paraId="2C4C9D2D"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w:t>
            </w:r>
            <w:proofErr w:type="spellStart"/>
            <w:r w:rsidRPr="005422E8">
              <w:rPr>
                <w:rFonts w:ascii="Consolas" w:eastAsia="Times New Roman" w:hAnsi="Consolas" w:cs="Courier New"/>
                <w:color w:val="333333"/>
                <w:sz w:val="18"/>
                <w:szCs w:val="18"/>
                <w:lang w:val="en-GB" w:eastAsia="en-GB"/>
              </w:rPr>
              <w:t>DS_Store</w:t>
            </w:r>
            <w:proofErr w:type="spellEnd"/>
          </w:p>
          <w:p w14:paraId="1236A22A"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*.zip</w:t>
            </w:r>
          </w:p>
          <w:p w14:paraId="54F7DE6D"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EEE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__</w:t>
            </w:r>
            <w:proofErr w:type="spellStart"/>
            <w:r w:rsidRPr="005422E8">
              <w:rPr>
                <w:rFonts w:ascii="Consolas" w:eastAsia="Times New Roman" w:hAnsi="Consolas" w:cs="Courier New"/>
                <w:color w:val="333333"/>
                <w:sz w:val="18"/>
                <w:szCs w:val="18"/>
                <w:lang w:val="en-GB" w:eastAsia="en-GB"/>
              </w:rPr>
              <w:t>doNotInclude</w:t>
            </w:r>
            <w:proofErr w:type="spellEnd"/>
            <w:r w:rsidRPr="005422E8">
              <w:rPr>
                <w:rFonts w:ascii="Consolas" w:eastAsia="Times New Roman" w:hAnsi="Consolas" w:cs="Courier New"/>
                <w:color w:val="333333"/>
                <w:sz w:val="18"/>
                <w:szCs w:val="18"/>
                <w:lang w:val="en-GB" w:eastAsia="en-GB"/>
              </w:rPr>
              <w:t>__/</w:t>
            </w:r>
          </w:p>
        </w:tc>
      </w:tr>
    </w:tbl>
    <w:p w14:paraId="249BF42D" w14:textId="632195D2" w:rsidR="005422E8" w:rsidRPr="005422E8" w:rsidRDefault="005422E8" w:rsidP="005422E8">
      <w:pPr>
        <w:shd w:val="clear" w:color="auto" w:fill="FFFFFF"/>
        <w:spacing w:beforeAutospacing="1"/>
        <w:outlineLvl w:val="2"/>
        <w:rPr>
          <w:rFonts w:ascii="Arial" w:eastAsia="Times New Roman" w:hAnsi="Arial" w:cs="Arial"/>
          <w:color w:val="000000"/>
          <w:sz w:val="27"/>
          <w:szCs w:val="27"/>
          <w:lang w:val="en-GB" w:eastAsia="en-GB"/>
        </w:rPr>
      </w:pPr>
      <w:r w:rsidRPr="005422E8">
        <w:rPr>
          <w:rFonts w:ascii="Arial" w:eastAsia="Times New Roman" w:hAnsi="Arial" w:cs="Arial"/>
          <w:color w:val="000000"/>
          <w:sz w:val="27"/>
          <w:szCs w:val="27"/>
          <w:lang w:val="en-GB" w:eastAsia="en-GB"/>
        </w:rPr>
        <w:t>Basic Git Commands</w:t>
      </w:r>
      <w:hyperlink r:id="rId37" w:anchor="basic-git-commands" w:tooltip="Permalink" w:history="1">
        <w:r w:rsidR="00C13622">
          <w:rPr>
            <w:rFonts w:ascii="Arial" w:eastAsia="Times New Roman" w:hAnsi="Arial" w:cs="Arial"/>
            <w:color w:val="0089BC"/>
            <w:sz w:val="27"/>
            <w:szCs w:val="27"/>
            <w:bdr w:val="none" w:sz="0" w:space="0" w:color="auto" w:frame="1"/>
            <w:lang w:val="en-GB" w:eastAsia="en-GB"/>
          </w:rPr>
          <w:t xml:space="preserve"> </w:t>
        </w:r>
      </w:hyperlink>
    </w:p>
    <w:p w14:paraId="0DF326B0" w14:textId="77777777" w:rsidR="005422E8" w:rsidRPr="005422E8" w:rsidRDefault="005422E8" w:rsidP="005422E8">
      <w:pPr>
        <w:shd w:val="clear" w:color="auto" w:fill="FFFFFF"/>
        <w:spacing w:after="300"/>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This table lists basic commands, a description, and an example of the command in use:</w:t>
      </w:r>
    </w:p>
    <w:tbl>
      <w:tblPr>
        <w:tblW w:w="10040" w:type="dxa"/>
        <w:shd w:val="clear" w:color="auto" w:fill="FFFFFF"/>
        <w:tblCellMar>
          <w:top w:w="15" w:type="dxa"/>
          <w:left w:w="15" w:type="dxa"/>
          <w:bottom w:w="15" w:type="dxa"/>
          <w:right w:w="15" w:type="dxa"/>
        </w:tblCellMar>
        <w:tblLook w:val="04A0" w:firstRow="1" w:lastRow="0" w:firstColumn="1" w:lastColumn="0" w:noHBand="0" w:noVBand="1"/>
      </w:tblPr>
      <w:tblGrid>
        <w:gridCol w:w="3413"/>
        <w:gridCol w:w="3645"/>
        <w:gridCol w:w="2982"/>
      </w:tblGrid>
      <w:tr w:rsidR="005422E8" w:rsidRPr="005422E8" w14:paraId="10CE4EFD" w14:textId="77777777" w:rsidTr="005422E8">
        <w:trPr>
          <w:trHeight w:val="264"/>
          <w:tblHeader/>
        </w:trPr>
        <w:tc>
          <w:tcPr>
            <w:tcW w:w="0" w:type="auto"/>
            <w:tcBorders>
              <w:top w:val="nil"/>
              <w:bottom w:val="single" w:sz="12" w:space="0" w:color="00AEEF"/>
            </w:tcBorders>
            <w:shd w:val="clear" w:color="auto" w:fill="FFFFFF"/>
            <w:tcMar>
              <w:top w:w="255" w:type="dxa"/>
              <w:left w:w="150" w:type="dxa"/>
              <w:bottom w:w="255" w:type="dxa"/>
              <w:right w:w="150" w:type="dxa"/>
            </w:tcMar>
            <w:vAlign w:val="center"/>
            <w:hideMark/>
          </w:tcPr>
          <w:p w14:paraId="441FD43A" w14:textId="77777777" w:rsidR="005422E8" w:rsidRPr="005422E8" w:rsidRDefault="005422E8" w:rsidP="005422E8">
            <w:pPr>
              <w:rPr>
                <w:rFonts w:ascii="Arial" w:eastAsia="Times New Roman" w:hAnsi="Arial" w:cs="Arial"/>
                <w:color w:val="555555"/>
                <w:sz w:val="27"/>
                <w:szCs w:val="27"/>
                <w:lang w:val="en-GB" w:eastAsia="en-GB"/>
              </w:rPr>
            </w:pPr>
            <w:r w:rsidRPr="005422E8">
              <w:rPr>
                <w:rFonts w:ascii="Arial" w:eastAsia="Times New Roman" w:hAnsi="Arial" w:cs="Arial"/>
                <w:color w:val="555555"/>
                <w:sz w:val="27"/>
                <w:szCs w:val="27"/>
                <w:lang w:val="en-GB" w:eastAsia="en-GB"/>
              </w:rPr>
              <w:t>Command</w:t>
            </w:r>
          </w:p>
        </w:tc>
        <w:tc>
          <w:tcPr>
            <w:tcW w:w="0" w:type="auto"/>
            <w:tcBorders>
              <w:top w:val="nil"/>
              <w:bottom w:val="single" w:sz="12" w:space="0" w:color="00AEEF"/>
            </w:tcBorders>
            <w:shd w:val="clear" w:color="auto" w:fill="FFFFFF"/>
            <w:tcMar>
              <w:top w:w="255" w:type="dxa"/>
              <w:left w:w="150" w:type="dxa"/>
              <w:bottom w:w="255" w:type="dxa"/>
              <w:right w:w="150" w:type="dxa"/>
            </w:tcMar>
            <w:vAlign w:val="center"/>
            <w:hideMark/>
          </w:tcPr>
          <w:p w14:paraId="141D87F2" w14:textId="77777777" w:rsidR="005422E8" w:rsidRPr="005422E8" w:rsidRDefault="005422E8" w:rsidP="005422E8">
            <w:pPr>
              <w:rPr>
                <w:rFonts w:ascii="Arial" w:eastAsia="Times New Roman" w:hAnsi="Arial" w:cs="Arial"/>
                <w:color w:val="555555"/>
                <w:sz w:val="27"/>
                <w:szCs w:val="27"/>
                <w:lang w:val="en-GB" w:eastAsia="en-GB"/>
              </w:rPr>
            </w:pPr>
            <w:r w:rsidRPr="005422E8">
              <w:rPr>
                <w:rFonts w:ascii="Arial" w:eastAsia="Times New Roman" w:hAnsi="Arial" w:cs="Arial"/>
                <w:color w:val="555555"/>
                <w:sz w:val="27"/>
                <w:szCs w:val="27"/>
                <w:lang w:val="en-GB" w:eastAsia="en-GB"/>
              </w:rPr>
              <w:t>Description</w:t>
            </w:r>
          </w:p>
        </w:tc>
        <w:tc>
          <w:tcPr>
            <w:tcW w:w="0" w:type="auto"/>
            <w:tcBorders>
              <w:top w:val="nil"/>
              <w:bottom w:val="single" w:sz="12" w:space="0" w:color="00AEEF"/>
            </w:tcBorders>
            <w:shd w:val="clear" w:color="auto" w:fill="FFFFFF"/>
            <w:tcMar>
              <w:top w:w="255" w:type="dxa"/>
              <w:left w:w="150" w:type="dxa"/>
              <w:bottom w:w="255" w:type="dxa"/>
              <w:right w:w="150" w:type="dxa"/>
            </w:tcMar>
            <w:vAlign w:val="center"/>
            <w:hideMark/>
          </w:tcPr>
          <w:p w14:paraId="4BF4FE58" w14:textId="77777777" w:rsidR="005422E8" w:rsidRPr="005422E8" w:rsidRDefault="005422E8" w:rsidP="005422E8">
            <w:pPr>
              <w:rPr>
                <w:rFonts w:ascii="Arial" w:eastAsia="Times New Roman" w:hAnsi="Arial" w:cs="Arial"/>
                <w:color w:val="555555"/>
                <w:sz w:val="27"/>
                <w:szCs w:val="27"/>
                <w:lang w:val="en-GB" w:eastAsia="en-GB"/>
              </w:rPr>
            </w:pPr>
            <w:r w:rsidRPr="005422E8">
              <w:rPr>
                <w:rFonts w:ascii="Arial" w:eastAsia="Times New Roman" w:hAnsi="Arial" w:cs="Arial"/>
                <w:color w:val="555555"/>
                <w:sz w:val="27"/>
                <w:szCs w:val="27"/>
                <w:lang w:val="en-GB" w:eastAsia="en-GB"/>
              </w:rPr>
              <w:t>Example</w:t>
            </w:r>
          </w:p>
        </w:tc>
      </w:tr>
      <w:tr w:rsidR="005422E8" w:rsidRPr="005422E8" w14:paraId="5B567EA2" w14:textId="77777777" w:rsidTr="005422E8">
        <w:trPr>
          <w:trHeight w:val="212"/>
        </w:trPr>
        <w:tc>
          <w:tcPr>
            <w:tcW w:w="3413" w:type="dxa"/>
            <w:tcBorders>
              <w:top w:val="single" w:sz="6" w:space="0" w:color="DDDDDD"/>
            </w:tcBorders>
            <w:shd w:val="clear" w:color="auto" w:fill="F9F9F9"/>
            <w:tcMar>
              <w:top w:w="255" w:type="dxa"/>
              <w:left w:w="150" w:type="dxa"/>
              <w:bottom w:w="255" w:type="dxa"/>
              <w:right w:w="150" w:type="dxa"/>
            </w:tcMar>
            <w:vAlign w:val="center"/>
            <w:hideMark/>
          </w:tcPr>
          <w:p w14:paraId="55B8EB4B"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add</w:t>
            </w:r>
          </w:p>
        </w:tc>
        <w:tc>
          <w:tcPr>
            <w:tcW w:w="3645" w:type="dxa"/>
            <w:tcBorders>
              <w:top w:val="single" w:sz="6" w:space="0" w:color="DDDDDD"/>
            </w:tcBorders>
            <w:shd w:val="clear" w:color="auto" w:fill="F9F9F9"/>
            <w:tcMar>
              <w:top w:w="255" w:type="dxa"/>
              <w:left w:w="150" w:type="dxa"/>
              <w:bottom w:w="255" w:type="dxa"/>
              <w:right w:w="150" w:type="dxa"/>
            </w:tcMar>
            <w:vAlign w:val="center"/>
            <w:hideMark/>
          </w:tcPr>
          <w:p w14:paraId="32277C9B"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Add a file to a repository.</w:t>
            </w:r>
          </w:p>
        </w:tc>
        <w:tc>
          <w:tcPr>
            <w:tcW w:w="2982" w:type="dxa"/>
            <w:tcBorders>
              <w:top w:val="single" w:sz="6" w:space="0" w:color="DDDDDD"/>
              <w:right w:val="nil"/>
            </w:tcBorders>
            <w:shd w:val="clear" w:color="auto" w:fill="F9F9F9"/>
            <w:tcMar>
              <w:top w:w="255" w:type="dxa"/>
              <w:left w:w="150" w:type="dxa"/>
              <w:bottom w:w="255" w:type="dxa"/>
              <w:right w:w="150" w:type="dxa"/>
            </w:tcMar>
            <w:vAlign w:val="center"/>
            <w:hideMark/>
          </w:tcPr>
          <w:p w14:paraId="2FE4106A"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add filename</w:t>
            </w:r>
          </w:p>
        </w:tc>
      </w:tr>
      <w:tr w:rsidR="005422E8" w:rsidRPr="005422E8" w14:paraId="571ABDD5" w14:textId="77777777" w:rsidTr="005422E8">
        <w:trPr>
          <w:trHeight w:val="205"/>
        </w:trPr>
        <w:tc>
          <w:tcPr>
            <w:tcW w:w="3413" w:type="dxa"/>
            <w:tcBorders>
              <w:top w:val="single" w:sz="6" w:space="0" w:color="DDDDDD"/>
            </w:tcBorders>
            <w:shd w:val="clear" w:color="auto" w:fill="FFFFFF"/>
            <w:tcMar>
              <w:top w:w="255" w:type="dxa"/>
              <w:left w:w="150" w:type="dxa"/>
              <w:bottom w:w="255" w:type="dxa"/>
              <w:right w:w="150" w:type="dxa"/>
            </w:tcMar>
            <w:vAlign w:val="center"/>
            <w:hideMark/>
          </w:tcPr>
          <w:p w14:paraId="2044FBAC"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rm</w:t>
            </w:r>
          </w:p>
        </w:tc>
        <w:tc>
          <w:tcPr>
            <w:tcW w:w="3645" w:type="dxa"/>
            <w:tcBorders>
              <w:top w:val="single" w:sz="6" w:space="0" w:color="DDDDDD"/>
            </w:tcBorders>
            <w:shd w:val="clear" w:color="auto" w:fill="FFFFFF"/>
            <w:tcMar>
              <w:top w:w="255" w:type="dxa"/>
              <w:left w:w="150" w:type="dxa"/>
              <w:bottom w:w="255" w:type="dxa"/>
              <w:right w:w="150" w:type="dxa"/>
            </w:tcMar>
            <w:vAlign w:val="center"/>
            <w:hideMark/>
          </w:tcPr>
          <w:p w14:paraId="1177C1C4"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Remove a file from a repository.</w:t>
            </w:r>
          </w:p>
        </w:tc>
        <w:tc>
          <w:tcPr>
            <w:tcW w:w="2982" w:type="dxa"/>
            <w:tcBorders>
              <w:top w:val="single" w:sz="6" w:space="0" w:color="DDDDDD"/>
              <w:right w:val="nil"/>
            </w:tcBorders>
            <w:shd w:val="clear" w:color="auto" w:fill="FFFFFF"/>
            <w:tcMar>
              <w:top w:w="255" w:type="dxa"/>
              <w:left w:w="150" w:type="dxa"/>
              <w:bottom w:w="255" w:type="dxa"/>
              <w:right w:w="150" w:type="dxa"/>
            </w:tcMar>
            <w:vAlign w:val="center"/>
            <w:hideMark/>
          </w:tcPr>
          <w:p w14:paraId="3A512C3C"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rm filename</w:t>
            </w:r>
          </w:p>
        </w:tc>
      </w:tr>
      <w:tr w:rsidR="005422E8" w:rsidRPr="005422E8" w14:paraId="0D6CDB66" w14:textId="77777777" w:rsidTr="005422E8">
        <w:trPr>
          <w:trHeight w:val="411"/>
        </w:trPr>
        <w:tc>
          <w:tcPr>
            <w:tcW w:w="3413" w:type="dxa"/>
            <w:tcBorders>
              <w:top w:val="single" w:sz="6" w:space="0" w:color="DDDDDD"/>
            </w:tcBorders>
            <w:shd w:val="clear" w:color="auto" w:fill="F9F9F9"/>
            <w:tcMar>
              <w:top w:w="255" w:type="dxa"/>
              <w:left w:w="150" w:type="dxa"/>
              <w:bottom w:w="255" w:type="dxa"/>
              <w:right w:w="150" w:type="dxa"/>
            </w:tcMar>
            <w:vAlign w:val="center"/>
            <w:hideMark/>
          </w:tcPr>
          <w:p w14:paraId="37F16B85"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mv</w:t>
            </w:r>
          </w:p>
        </w:tc>
        <w:tc>
          <w:tcPr>
            <w:tcW w:w="3645" w:type="dxa"/>
            <w:tcBorders>
              <w:top w:val="single" w:sz="6" w:space="0" w:color="DDDDDD"/>
            </w:tcBorders>
            <w:shd w:val="clear" w:color="auto" w:fill="F9F9F9"/>
            <w:tcMar>
              <w:top w:w="255" w:type="dxa"/>
              <w:left w:w="150" w:type="dxa"/>
              <w:bottom w:w="255" w:type="dxa"/>
              <w:right w:w="150" w:type="dxa"/>
            </w:tcMar>
            <w:vAlign w:val="center"/>
            <w:hideMark/>
          </w:tcPr>
          <w:p w14:paraId="43B6B0AC"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 xml:space="preserve">Move or rename a tracked file, directory, or </w:t>
            </w:r>
            <w:proofErr w:type="spellStart"/>
            <w:r w:rsidRPr="005422E8">
              <w:rPr>
                <w:rFonts w:ascii="Helvetica" w:eastAsia="Times New Roman" w:hAnsi="Helvetica" w:cs="Times New Roman"/>
                <w:color w:val="747474"/>
                <w:sz w:val="21"/>
                <w:szCs w:val="21"/>
                <w:lang w:val="en-GB" w:eastAsia="en-GB"/>
              </w:rPr>
              <w:t>symlink</w:t>
            </w:r>
            <w:proofErr w:type="spellEnd"/>
            <w:r w:rsidRPr="005422E8">
              <w:rPr>
                <w:rFonts w:ascii="Helvetica" w:eastAsia="Times New Roman" w:hAnsi="Helvetica" w:cs="Times New Roman"/>
                <w:color w:val="747474"/>
                <w:sz w:val="21"/>
                <w:szCs w:val="21"/>
                <w:lang w:val="en-GB" w:eastAsia="en-GB"/>
              </w:rPr>
              <w:t>.</w:t>
            </w:r>
          </w:p>
        </w:tc>
        <w:tc>
          <w:tcPr>
            <w:tcW w:w="2982" w:type="dxa"/>
            <w:tcBorders>
              <w:top w:val="single" w:sz="6" w:space="0" w:color="DDDDDD"/>
              <w:right w:val="nil"/>
            </w:tcBorders>
            <w:shd w:val="clear" w:color="auto" w:fill="F9F9F9"/>
            <w:tcMar>
              <w:top w:w="255" w:type="dxa"/>
              <w:left w:w="150" w:type="dxa"/>
              <w:bottom w:w="255" w:type="dxa"/>
              <w:right w:w="150" w:type="dxa"/>
            </w:tcMar>
            <w:vAlign w:val="center"/>
            <w:hideMark/>
          </w:tcPr>
          <w:p w14:paraId="52A48AC7"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 xml:space="preserve">git mv </w:t>
            </w:r>
            <w:proofErr w:type="spellStart"/>
            <w:r w:rsidRPr="005422E8">
              <w:rPr>
                <w:rFonts w:ascii="Consolas" w:eastAsia="Times New Roman" w:hAnsi="Consolas" w:cs="Courier New"/>
                <w:color w:val="555555"/>
                <w:sz w:val="18"/>
                <w:szCs w:val="18"/>
                <w:shd w:val="clear" w:color="auto" w:fill="EBEFF0"/>
                <w:lang w:val="en-GB" w:eastAsia="en-GB"/>
              </w:rPr>
              <w:t>file_from</w:t>
            </w:r>
            <w:proofErr w:type="spellEnd"/>
            <w:r w:rsidRPr="005422E8">
              <w:rPr>
                <w:rFonts w:ascii="Consolas" w:eastAsia="Times New Roman" w:hAnsi="Consolas" w:cs="Courier New"/>
                <w:color w:val="555555"/>
                <w:sz w:val="18"/>
                <w:szCs w:val="18"/>
                <w:shd w:val="clear" w:color="auto" w:fill="EBEFF0"/>
                <w:lang w:val="en-GB" w:eastAsia="en-GB"/>
              </w:rPr>
              <w:t xml:space="preserve"> </w:t>
            </w:r>
            <w:proofErr w:type="spellStart"/>
            <w:r w:rsidRPr="005422E8">
              <w:rPr>
                <w:rFonts w:ascii="Consolas" w:eastAsia="Times New Roman" w:hAnsi="Consolas" w:cs="Courier New"/>
                <w:color w:val="555555"/>
                <w:sz w:val="18"/>
                <w:szCs w:val="18"/>
                <w:shd w:val="clear" w:color="auto" w:fill="EBEFF0"/>
                <w:lang w:val="en-GB" w:eastAsia="en-GB"/>
              </w:rPr>
              <w:t>file_to</w:t>
            </w:r>
            <w:proofErr w:type="spellEnd"/>
          </w:p>
        </w:tc>
      </w:tr>
      <w:tr w:rsidR="005422E8" w:rsidRPr="005422E8" w14:paraId="778D2EC4" w14:textId="77777777" w:rsidTr="005422E8">
        <w:trPr>
          <w:trHeight w:val="205"/>
        </w:trPr>
        <w:tc>
          <w:tcPr>
            <w:tcW w:w="3413" w:type="dxa"/>
            <w:tcBorders>
              <w:top w:val="single" w:sz="6" w:space="0" w:color="DDDDDD"/>
            </w:tcBorders>
            <w:shd w:val="clear" w:color="auto" w:fill="FFFFFF"/>
            <w:tcMar>
              <w:top w:w="255" w:type="dxa"/>
              <w:left w:w="150" w:type="dxa"/>
              <w:bottom w:w="255" w:type="dxa"/>
              <w:right w:w="150" w:type="dxa"/>
            </w:tcMar>
            <w:vAlign w:val="center"/>
            <w:hideMark/>
          </w:tcPr>
          <w:p w14:paraId="24298922"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branch</w:t>
            </w:r>
          </w:p>
        </w:tc>
        <w:tc>
          <w:tcPr>
            <w:tcW w:w="3645" w:type="dxa"/>
            <w:tcBorders>
              <w:top w:val="single" w:sz="6" w:space="0" w:color="DDDDDD"/>
            </w:tcBorders>
            <w:shd w:val="clear" w:color="auto" w:fill="FFFFFF"/>
            <w:tcMar>
              <w:top w:w="255" w:type="dxa"/>
              <w:left w:w="150" w:type="dxa"/>
              <w:bottom w:w="255" w:type="dxa"/>
              <w:right w:w="150" w:type="dxa"/>
            </w:tcMar>
            <w:vAlign w:val="center"/>
            <w:hideMark/>
          </w:tcPr>
          <w:p w14:paraId="687EB637"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List all the local and remote branches.</w:t>
            </w:r>
          </w:p>
        </w:tc>
        <w:tc>
          <w:tcPr>
            <w:tcW w:w="2982" w:type="dxa"/>
            <w:tcBorders>
              <w:top w:val="single" w:sz="6" w:space="0" w:color="DDDDDD"/>
              <w:right w:val="nil"/>
            </w:tcBorders>
            <w:shd w:val="clear" w:color="auto" w:fill="FFFFFF"/>
            <w:tcMar>
              <w:top w:w="255" w:type="dxa"/>
              <w:left w:w="150" w:type="dxa"/>
              <w:bottom w:w="255" w:type="dxa"/>
              <w:right w:w="150" w:type="dxa"/>
            </w:tcMar>
            <w:vAlign w:val="center"/>
            <w:hideMark/>
          </w:tcPr>
          <w:p w14:paraId="60214627"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 xml:space="preserve">git branch </w:t>
            </w:r>
            <w:proofErr w:type="spellStart"/>
            <w:r w:rsidRPr="005422E8">
              <w:rPr>
                <w:rFonts w:ascii="Consolas" w:eastAsia="Times New Roman" w:hAnsi="Consolas" w:cs="Courier New"/>
                <w:color w:val="555555"/>
                <w:sz w:val="18"/>
                <w:szCs w:val="18"/>
                <w:shd w:val="clear" w:color="auto" w:fill="EBEFF0"/>
                <w:lang w:val="en-GB" w:eastAsia="en-GB"/>
              </w:rPr>
              <w:t>branchname</w:t>
            </w:r>
            <w:proofErr w:type="spellEnd"/>
          </w:p>
        </w:tc>
      </w:tr>
      <w:tr w:rsidR="005422E8" w:rsidRPr="005422E8" w14:paraId="3BBB43C9" w14:textId="77777777" w:rsidTr="005422E8">
        <w:trPr>
          <w:trHeight w:val="418"/>
        </w:trPr>
        <w:tc>
          <w:tcPr>
            <w:tcW w:w="3413" w:type="dxa"/>
            <w:tcBorders>
              <w:top w:val="single" w:sz="6" w:space="0" w:color="DDDDDD"/>
            </w:tcBorders>
            <w:shd w:val="clear" w:color="auto" w:fill="F9F9F9"/>
            <w:tcMar>
              <w:top w:w="255" w:type="dxa"/>
              <w:left w:w="150" w:type="dxa"/>
              <w:bottom w:w="255" w:type="dxa"/>
              <w:right w:w="150" w:type="dxa"/>
            </w:tcMar>
            <w:vAlign w:val="center"/>
            <w:hideMark/>
          </w:tcPr>
          <w:p w14:paraId="7E4804EB"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commit</w:t>
            </w:r>
          </w:p>
        </w:tc>
        <w:tc>
          <w:tcPr>
            <w:tcW w:w="3645" w:type="dxa"/>
            <w:tcBorders>
              <w:top w:val="single" w:sz="6" w:space="0" w:color="DDDDDD"/>
            </w:tcBorders>
            <w:shd w:val="clear" w:color="auto" w:fill="F9F9F9"/>
            <w:tcMar>
              <w:top w:w="255" w:type="dxa"/>
              <w:left w:w="150" w:type="dxa"/>
              <w:bottom w:w="255" w:type="dxa"/>
              <w:right w:w="150" w:type="dxa"/>
            </w:tcMar>
            <w:vAlign w:val="center"/>
            <w:hideMark/>
          </w:tcPr>
          <w:p w14:paraId="2BF1A4FB"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Commit all staged objects. Optionally, you can append a message with the </w:t>
            </w:r>
            <w:r w:rsidRPr="005422E8">
              <w:rPr>
                <w:rFonts w:ascii="Consolas" w:eastAsia="Times New Roman" w:hAnsi="Consolas" w:cs="Courier New"/>
                <w:color w:val="555555"/>
                <w:sz w:val="18"/>
                <w:szCs w:val="18"/>
                <w:shd w:val="clear" w:color="auto" w:fill="EBEFF0"/>
                <w:lang w:val="en-GB" w:eastAsia="en-GB"/>
              </w:rPr>
              <w:t>-m</w:t>
            </w:r>
            <w:r w:rsidRPr="005422E8">
              <w:rPr>
                <w:rFonts w:ascii="Helvetica" w:eastAsia="Times New Roman" w:hAnsi="Helvetica" w:cs="Times New Roman"/>
                <w:color w:val="747474"/>
                <w:sz w:val="21"/>
                <w:szCs w:val="21"/>
                <w:lang w:val="en-GB" w:eastAsia="en-GB"/>
              </w:rPr>
              <w:t> flag.</w:t>
            </w:r>
          </w:p>
        </w:tc>
        <w:tc>
          <w:tcPr>
            <w:tcW w:w="2982" w:type="dxa"/>
            <w:tcBorders>
              <w:top w:val="single" w:sz="6" w:space="0" w:color="DDDDDD"/>
              <w:right w:val="nil"/>
            </w:tcBorders>
            <w:shd w:val="clear" w:color="auto" w:fill="F9F9F9"/>
            <w:tcMar>
              <w:top w:w="255" w:type="dxa"/>
              <w:left w:w="150" w:type="dxa"/>
              <w:bottom w:w="255" w:type="dxa"/>
              <w:right w:w="150" w:type="dxa"/>
            </w:tcMar>
            <w:vAlign w:val="center"/>
            <w:hideMark/>
          </w:tcPr>
          <w:p w14:paraId="70530387"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commit -m "updates"</w:t>
            </w:r>
          </w:p>
        </w:tc>
      </w:tr>
      <w:tr w:rsidR="005422E8" w:rsidRPr="005422E8" w14:paraId="19100F66" w14:textId="77777777" w:rsidTr="005422E8">
        <w:trPr>
          <w:trHeight w:val="411"/>
        </w:trPr>
        <w:tc>
          <w:tcPr>
            <w:tcW w:w="3413" w:type="dxa"/>
            <w:tcBorders>
              <w:top w:val="single" w:sz="6" w:space="0" w:color="DDDDDD"/>
            </w:tcBorders>
            <w:shd w:val="clear" w:color="auto" w:fill="FFFFFF"/>
            <w:tcMar>
              <w:top w:w="255" w:type="dxa"/>
              <w:left w:w="150" w:type="dxa"/>
              <w:bottom w:w="255" w:type="dxa"/>
              <w:right w:w="150" w:type="dxa"/>
            </w:tcMar>
            <w:vAlign w:val="center"/>
            <w:hideMark/>
          </w:tcPr>
          <w:p w14:paraId="1A2445AC"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pull</w:t>
            </w:r>
          </w:p>
        </w:tc>
        <w:tc>
          <w:tcPr>
            <w:tcW w:w="3645" w:type="dxa"/>
            <w:tcBorders>
              <w:top w:val="single" w:sz="6" w:space="0" w:color="DDDDDD"/>
            </w:tcBorders>
            <w:shd w:val="clear" w:color="auto" w:fill="FFFFFF"/>
            <w:tcMar>
              <w:top w:w="255" w:type="dxa"/>
              <w:left w:w="150" w:type="dxa"/>
              <w:bottom w:w="255" w:type="dxa"/>
              <w:right w:w="150" w:type="dxa"/>
            </w:tcMar>
            <w:vAlign w:val="center"/>
            <w:hideMark/>
          </w:tcPr>
          <w:p w14:paraId="7C918E2E"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Download all changes from the remote repo and merge them in a specified repo file.</w:t>
            </w:r>
          </w:p>
        </w:tc>
        <w:tc>
          <w:tcPr>
            <w:tcW w:w="2982" w:type="dxa"/>
            <w:tcBorders>
              <w:top w:val="single" w:sz="6" w:space="0" w:color="DDDDDD"/>
              <w:right w:val="nil"/>
            </w:tcBorders>
            <w:shd w:val="clear" w:color="auto" w:fill="FFFFFF"/>
            <w:tcMar>
              <w:top w:w="255" w:type="dxa"/>
              <w:left w:w="150" w:type="dxa"/>
              <w:bottom w:w="255" w:type="dxa"/>
              <w:right w:w="150" w:type="dxa"/>
            </w:tcMar>
            <w:vAlign w:val="center"/>
            <w:hideMark/>
          </w:tcPr>
          <w:p w14:paraId="77086B7A"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 xml:space="preserve">git pull repo </w:t>
            </w:r>
            <w:proofErr w:type="spellStart"/>
            <w:r w:rsidRPr="005422E8">
              <w:rPr>
                <w:rFonts w:ascii="Consolas" w:eastAsia="Times New Roman" w:hAnsi="Consolas" w:cs="Courier New"/>
                <w:color w:val="555555"/>
                <w:sz w:val="18"/>
                <w:szCs w:val="18"/>
                <w:shd w:val="clear" w:color="auto" w:fill="EBEFF0"/>
                <w:lang w:val="en-GB" w:eastAsia="en-GB"/>
              </w:rPr>
              <w:t>refspec</w:t>
            </w:r>
            <w:proofErr w:type="spellEnd"/>
          </w:p>
        </w:tc>
      </w:tr>
      <w:tr w:rsidR="005422E8" w:rsidRPr="005422E8" w14:paraId="0728E87C" w14:textId="77777777" w:rsidTr="005422E8">
        <w:trPr>
          <w:trHeight w:val="205"/>
        </w:trPr>
        <w:tc>
          <w:tcPr>
            <w:tcW w:w="3413" w:type="dxa"/>
            <w:tcBorders>
              <w:top w:val="single" w:sz="6" w:space="0" w:color="DDDDDD"/>
            </w:tcBorders>
            <w:shd w:val="clear" w:color="auto" w:fill="F9F9F9"/>
            <w:tcMar>
              <w:top w:w="255" w:type="dxa"/>
              <w:left w:w="150" w:type="dxa"/>
              <w:bottom w:w="255" w:type="dxa"/>
              <w:right w:w="150" w:type="dxa"/>
            </w:tcMar>
            <w:vAlign w:val="center"/>
            <w:hideMark/>
          </w:tcPr>
          <w:p w14:paraId="182B7B12"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push</w:t>
            </w:r>
          </w:p>
        </w:tc>
        <w:tc>
          <w:tcPr>
            <w:tcW w:w="3645" w:type="dxa"/>
            <w:tcBorders>
              <w:top w:val="single" w:sz="6" w:space="0" w:color="DDDDDD"/>
            </w:tcBorders>
            <w:shd w:val="clear" w:color="auto" w:fill="F9F9F9"/>
            <w:tcMar>
              <w:top w:w="255" w:type="dxa"/>
              <w:left w:w="150" w:type="dxa"/>
              <w:bottom w:w="255" w:type="dxa"/>
              <w:right w:w="150" w:type="dxa"/>
            </w:tcMar>
            <w:vAlign w:val="center"/>
            <w:hideMark/>
          </w:tcPr>
          <w:p w14:paraId="571D3229"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Publish the changes to the remote repo.</w:t>
            </w:r>
          </w:p>
        </w:tc>
        <w:tc>
          <w:tcPr>
            <w:tcW w:w="2982" w:type="dxa"/>
            <w:tcBorders>
              <w:top w:val="single" w:sz="6" w:space="0" w:color="DDDDDD"/>
              <w:right w:val="nil"/>
            </w:tcBorders>
            <w:shd w:val="clear" w:color="auto" w:fill="F9F9F9"/>
            <w:tcMar>
              <w:top w:w="255" w:type="dxa"/>
              <w:left w:w="150" w:type="dxa"/>
              <w:bottom w:w="255" w:type="dxa"/>
              <w:right w:w="150" w:type="dxa"/>
            </w:tcMar>
            <w:vAlign w:val="center"/>
            <w:hideMark/>
          </w:tcPr>
          <w:p w14:paraId="161A39D2"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push repo</w:t>
            </w:r>
          </w:p>
        </w:tc>
      </w:tr>
    </w:tbl>
    <w:p w14:paraId="476BA38E" w14:textId="5F176CB6" w:rsidR="005422E8" w:rsidRPr="005422E8" w:rsidRDefault="005422E8" w:rsidP="005422E8">
      <w:pPr>
        <w:shd w:val="clear" w:color="auto" w:fill="FFFFFF"/>
        <w:spacing w:beforeAutospacing="1"/>
        <w:outlineLvl w:val="2"/>
        <w:rPr>
          <w:rFonts w:ascii="Arial" w:eastAsia="Times New Roman" w:hAnsi="Arial" w:cs="Arial"/>
          <w:color w:val="000000"/>
          <w:sz w:val="27"/>
          <w:szCs w:val="27"/>
          <w:lang w:val="en-GB" w:eastAsia="en-GB"/>
        </w:rPr>
      </w:pPr>
      <w:r w:rsidRPr="005422E8">
        <w:rPr>
          <w:rFonts w:ascii="Arial" w:eastAsia="Times New Roman" w:hAnsi="Arial" w:cs="Arial"/>
          <w:color w:val="000000"/>
          <w:sz w:val="27"/>
          <w:szCs w:val="27"/>
          <w:lang w:val="en-GB" w:eastAsia="en-GB"/>
        </w:rPr>
        <w:t>Branches</w:t>
      </w:r>
      <w:hyperlink r:id="rId38" w:anchor="branches" w:tooltip="Permalink" w:history="1">
        <w:r w:rsidR="00C13622">
          <w:rPr>
            <w:rFonts w:ascii="Arial" w:eastAsia="Times New Roman" w:hAnsi="Arial" w:cs="Arial"/>
            <w:color w:val="0089BC"/>
            <w:sz w:val="27"/>
            <w:szCs w:val="27"/>
            <w:bdr w:val="none" w:sz="0" w:space="0" w:color="auto" w:frame="1"/>
            <w:lang w:val="en-GB" w:eastAsia="en-GB"/>
          </w:rPr>
          <w:t xml:space="preserve"> </w:t>
        </w:r>
      </w:hyperlink>
    </w:p>
    <w:p w14:paraId="076E5582"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i/>
          <w:iCs/>
          <w:color w:val="333333"/>
          <w:sz w:val="24"/>
          <w:szCs w:val="24"/>
          <w:lang w:val="en-GB" w:eastAsia="en-GB"/>
        </w:rPr>
        <w:t>Branches</w:t>
      </w:r>
      <w:r w:rsidRPr="005422E8">
        <w:rPr>
          <w:rFonts w:ascii="Helvetica" w:eastAsia="Times New Roman" w:hAnsi="Helvetica" w:cs="Times New Roman"/>
          <w:color w:val="333333"/>
          <w:sz w:val="24"/>
          <w:szCs w:val="24"/>
          <w:lang w:val="en-GB" w:eastAsia="en-GB"/>
        </w:rPr>
        <w:t> are used for editing files without disturbing the working portions of a project. The main branch is normally named </w:t>
      </w:r>
      <w:r w:rsidRPr="005422E8">
        <w:rPr>
          <w:rFonts w:ascii="Consolas" w:eastAsia="Times New Roman" w:hAnsi="Consolas" w:cs="Courier New"/>
          <w:color w:val="555555"/>
          <w:sz w:val="18"/>
          <w:szCs w:val="18"/>
          <w:shd w:val="clear" w:color="auto" w:fill="EBEFF0"/>
          <w:lang w:val="en-GB" w:eastAsia="en-GB"/>
        </w:rPr>
        <w:t>master</w:t>
      </w:r>
      <w:r w:rsidRPr="005422E8">
        <w:rPr>
          <w:rFonts w:ascii="Helvetica" w:eastAsia="Times New Roman" w:hAnsi="Helvetica" w:cs="Times New Roman"/>
          <w:color w:val="333333"/>
          <w:sz w:val="24"/>
          <w:szCs w:val="24"/>
          <w:lang w:val="en-GB" w:eastAsia="en-GB"/>
        </w:rPr>
        <w:t> and is usually reserved for clean, working code. When making changes to your code, it’s customary to create a new branch and name it after the issue being fixed or the feature being implemented. Because Git keep tracks of file changes, you can jump from branch to branch without overwriting or interfering with other branches in the repo.</w:t>
      </w:r>
    </w:p>
    <w:p w14:paraId="2ED30451"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The basic options used with the </w:t>
      </w:r>
      <w:r w:rsidRPr="005422E8">
        <w:rPr>
          <w:rFonts w:ascii="Consolas" w:eastAsia="Times New Roman" w:hAnsi="Consolas" w:cs="Courier New"/>
          <w:color w:val="555555"/>
          <w:sz w:val="18"/>
          <w:szCs w:val="18"/>
          <w:shd w:val="clear" w:color="auto" w:fill="EBEFF0"/>
          <w:lang w:val="en-GB" w:eastAsia="en-GB"/>
        </w:rPr>
        <w:t>git branch</w:t>
      </w:r>
      <w:r w:rsidRPr="005422E8">
        <w:rPr>
          <w:rFonts w:ascii="Helvetica" w:eastAsia="Times New Roman" w:hAnsi="Helvetica" w:cs="Times New Roman"/>
          <w:color w:val="333333"/>
          <w:sz w:val="24"/>
          <w:szCs w:val="24"/>
          <w:lang w:val="en-GB" w:eastAsia="en-GB"/>
        </w:rPr>
        <w:t> command are:</w:t>
      </w:r>
    </w:p>
    <w:tbl>
      <w:tblPr>
        <w:tblW w:w="9680" w:type="dxa"/>
        <w:shd w:val="clear" w:color="auto" w:fill="FFFFFF"/>
        <w:tblCellMar>
          <w:top w:w="15" w:type="dxa"/>
          <w:left w:w="15" w:type="dxa"/>
          <w:bottom w:w="15" w:type="dxa"/>
          <w:right w:w="15" w:type="dxa"/>
        </w:tblCellMar>
        <w:tblLook w:val="04A0" w:firstRow="1" w:lastRow="0" w:firstColumn="1" w:lastColumn="0" w:noHBand="0" w:noVBand="1"/>
      </w:tblPr>
      <w:tblGrid>
        <w:gridCol w:w="3862"/>
        <w:gridCol w:w="5818"/>
      </w:tblGrid>
      <w:tr w:rsidR="005422E8" w:rsidRPr="005422E8" w14:paraId="109D8B60" w14:textId="77777777" w:rsidTr="005422E8">
        <w:trPr>
          <w:trHeight w:val="305"/>
          <w:tblHeader/>
        </w:trPr>
        <w:tc>
          <w:tcPr>
            <w:tcW w:w="0" w:type="auto"/>
            <w:tcBorders>
              <w:top w:val="nil"/>
              <w:bottom w:val="single" w:sz="12" w:space="0" w:color="00AEEF"/>
            </w:tcBorders>
            <w:shd w:val="clear" w:color="auto" w:fill="FFFFFF"/>
            <w:tcMar>
              <w:top w:w="255" w:type="dxa"/>
              <w:left w:w="150" w:type="dxa"/>
              <w:bottom w:w="255" w:type="dxa"/>
              <w:right w:w="150" w:type="dxa"/>
            </w:tcMar>
            <w:vAlign w:val="center"/>
            <w:hideMark/>
          </w:tcPr>
          <w:p w14:paraId="705951B8" w14:textId="77777777" w:rsidR="005422E8" w:rsidRPr="005422E8" w:rsidRDefault="005422E8" w:rsidP="005422E8">
            <w:pPr>
              <w:rPr>
                <w:rFonts w:ascii="Arial" w:eastAsia="Times New Roman" w:hAnsi="Arial" w:cs="Arial"/>
                <w:color w:val="555555"/>
                <w:sz w:val="27"/>
                <w:szCs w:val="27"/>
                <w:lang w:val="en-GB" w:eastAsia="en-GB"/>
              </w:rPr>
            </w:pPr>
            <w:r w:rsidRPr="005422E8">
              <w:rPr>
                <w:rFonts w:ascii="Arial" w:eastAsia="Times New Roman" w:hAnsi="Arial" w:cs="Arial"/>
                <w:color w:val="555555"/>
                <w:sz w:val="27"/>
                <w:szCs w:val="27"/>
                <w:lang w:val="en-GB" w:eastAsia="en-GB"/>
              </w:rPr>
              <w:t>Option</w:t>
            </w:r>
          </w:p>
        </w:tc>
        <w:tc>
          <w:tcPr>
            <w:tcW w:w="0" w:type="auto"/>
            <w:tcBorders>
              <w:top w:val="nil"/>
              <w:bottom w:val="single" w:sz="12" w:space="0" w:color="00AEEF"/>
            </w:tcBorders>
            <w:shd w:val="clear" w:color="auto" w:fill="FFFFFF"/>
            <w:tcMar>
              <w:top w:w="255" w:type="dxa"/>
              <w:left w:w="150" w:type="dxa"/>
              <w:bottom w:w="255" w:type="dxa"/>
              <w:right w:w="150" w:type="dxa"/>
            </w:tcMar>
            <w:vAlign w:val="center"/>
            <w:hideMark/>
          </w:tcPr>
          <w:p w14:paraId="2DA0E5D3" w14:textId="77777777" w:rsidR="005422E8" w:rsidRPr="005422E8" w:rsidRDefault="005422E8" w:rsidP="005422E8">
            <w:pPr>
              <w:rPr>
                <w:rFonts w:ascii="Arial" w:eastAsia="Times New Roman" w:hAnsi="Arial" w:cs="Arial"/>
                <w:color w:val="555555"/>
                <w:sz w:val="27"/>
                <w:szCs w:val="27"/>
                <w:lang w:val="en-GB" w:eastAsia="en-GB"/>
              </w:rPr>
            </w:pPr>
            <w:r w:rsidRPr="005422E8">
              <w:rPr>
                <w:rFonts w:ascii="Arial" w:eastAsia="Times New Roman" w:hAnsi="Arial" w:cs="Arial"/>
                <w:color w:val="555555"/>
                <w:sz w:val="27"/>
                <w:szCs w:val="27"/>
                <w:lang w:val="en-GB" w:eastAsia="en-GB"/>
              </w:rPr>
              <w:t>Description</w:t>
            </w:r>
          </w:p>
        </w:tc>
      </w:tr>
      <w:tr w:rsidR="005422E8" w:rsidRPr="005422E8" w14:paraId="42B0098D" w14:textId="77777777" w:rsidTr="005422E8">
        <w:trPr>
          <w:trHeight w:val="245"/>
        </w:trPr>
        <w:tc>
          <w:tcPr>
            <w:tcW w:w="3862" w:type="dxa"/>
            <w:tcBorders>
              <w:top w:val="single" w:sz="6" w:space="0" w:color="DDDDDD"/>
            </w:tcBorders>
            <w:shd w:val="clear" w:color="auto" w:fill="F9F9F9"/>
            <w:tcMar>
              <w:top w:w="255" w:type="dxa"/>
              <w:left w:w="150" w:type="dxa"/>
              <w:bottom w:w="255" w:type="dxa"/>
              <w:right w:w="150" w:type="dxa"/>
            </w:tcMar>
            <w:vAlign w:val="center"/>
            <w:hideMark/>
          </w:tcPr>
          <w:p w14:paraId="06F88C70"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-r</w:t>
            </w:r>
          </w:p>
        </w:tc>
        <w:tc>
          <w:tcPr>
            <w:tcW w:w="5818" w:type="dxa"/>
            <w:tcBorders>
              <w:top w:val="single" w:sz="6" w:space="0" w:color="DDDDDD"/>
              <w:right w:val="nil"/>
            </w:tcBorders>
            <w:shd w:val="clear" w:color="auto" w:fill="F9F9F9"/>
            <w:tcMar>
              <w:top w:w="255" w:type="dxa"/>
              <w:left w:w="150" w:type="dxa"/>
              <w:bottom w:w="255" w:type="dxa"/>
              <w:right w:w="150" w:type="dxa"/>
            </w:tcMar>
            <w:vAlign w:val="center"/>
            <w:hideMark/>
          </w:tcPr>
          <w:p w14:paraId="08305EC3"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List the remote branches</w:t>
            </w:r>
          </w:p>
        </w:tc>
      </w:tr>
      <w:tr w:rsidR="005422E8" w:rsidRPr="005422E8" w14:paraId="14CF3776" w14:textId="77777777" w:rsidTr="005422E8">
        <w:trPr>
          <w:trHeight w:val="237"/>
        </w:trPr>
        <w:tc>
          <w:tcPr>
            <w:tcW w:w="3862" w:type="dxa"/>
            <w:tcBorders>
              <w:top w:val="single" w:sz="6" w:space="0" w:color="DDDDDD"/>
            </w:tcBorders>
            <w:shd w:val="clear" w:color="auto" w:fill="FFFFFF"/>
            <w:tcMar>
              <w:top w:w="255" w:type="dxa"/>
              <w:left w:w="150" w:type="dxa"/>
              <w:bottom w:w="255" w:type="dxa"/>
              <w:right w:w="150" w:type="dxa"/>
            </w:tcMar>
            <w:vAlign w:val="center"/>
            <w:hideMark/>
          </w:tcPr>
          <w:p w14:paraId="766B2E3A"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lastRenderedPageBreak/>
              <w:t>-a</w:t>
            </w:r>
          </w:p>
        </w:tc>
        <w:tc>
          <w:tcPr>
            <w:tcW w:w="5818" w:type="dxa"/>
            <w:tcBorders>
              <w:top w:val="single" w:sz="6" w:space="0" w:color="DDDDDD"/>
              <w:right w:val="nil"/>
            </w:tcBorders>
            <w:shd w:val="clear" w:color="auto" w:fill="FFFFFF"/>
            <w:tcMar>
              <w:top w:w="255" w:type="dxa"/>
              <w:left w:w="150" w:type="dxa"/>
              <w:bottom w:w="255" w:type="dxa"/>
              <w:right w:w="150" w:type="dxa"/>
            </w:tcMar>
            <w:vAlign w:val="center"/>
            <w:hideMark/>
          </w:tcPr>
          <w:p w14:paraId="08D95645"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Show both local and remote branches</w:t>
            </w:r>
          </w:p>
        </w:tc>
      </w:tr>
      <w:tr w:rsidR="005422E8" w:rsidRPr="005422E8" w14:paraId="0D7FD02A" w14:textId="77777777" w:rsidTr="005422E8">
        <w:trPr>
          <w:trHeight w:val="237"/>
        </w:trPr>
        <w:tc>
          <w:tcPr>
            <w:tcW w:w="3862" w:type="dxa"/>
            <w:tcBorders>
              <w:top w:val="single" w:sz="6" w:space="0" w:color="DDDDDD"/>
            </w:tcBorders>
            <w:shd w:val="clear" w:color="auto" w:fill="F9F9F9"/>
            <w:tcMar>
              <w:top w:w="255" w:type="dxa"/>
              <w:left w:w="150" w:type="dxa"/>
              <w:bottom w:w="255" w:type="dxa"/>
              <w:right w:w="150" w:type="dxa"/>
            </w:tcMar>
            <w:vAlign w:val="center"/>
            <w:hideMark/>
          </w:tcPr>
          <w:p w14:paraId="6C8F6BA7"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-m</w:t>
            </w:r>
          </w:p>
        </w:tc>
        <w:tc>
          <w:tcPr>
            <w:tcW w:w="5818" w:type="dxa"/>
            <w:tcBorders>
              <w:top w:val="single" w:sz="6" w:space="0" w:color="DDDDDD"/>
              <w:right w:val="nil"/>
            </w:tcBorders>
            <w:shd w:val="clear" w:color="auto" w:fill="F9F9F9"/>
            <w:tcMar>
              <w:top w:w="255" w:type="dxa"/>
              <w:left w:w="150" w:type="dxa"/>
              <w:bottom w:w="255" w:type="dxa"/>
              <w:right w:w="150" w:type="dxa"/>
            </w:tcMar>
            <w:vAlign w:val="center"/>
            <w:hideMark/>
          </w:tcPr>
          <w:p w14:paraId="5521D1F0"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Rename an old branch</w:t>
            </w:r>
          </w:p>
        </w:tc>
      </w:tr>
      <w:tr w:rsidR="005422E8" w:rsidRPr="005422E8" w14:paraId="780A3AE1" w14:textId="77777777" w:rsidTr="005422E8">
        <w:trPr>
          <w:trHeight w:val="237"/>
        </w:trPr>
        <w:tc>
          <w:tcPr>
            <w:tcW w:w="3862" w:type="dxa"/>
            <w:tcBorders>
              <w:top w:val="single" w:sz="6" w:space="0" w:color="DDDDDD"/>
            </w:tcBorders>
            <w:shd w:val="clear" w:color="auto" w:fill="FFFFFF"/>
            <w:tcMar>
              <w:top w:w="255" w:type="dxa"/>
              <w:left w:w="150" w:type="dxa"/>
              <w:bottom w:w="255" w:type="dxa"/>
              <w:right w:w="150" w:type="dxa"/>
            </w:tcMar>
            <w:vAlign w:val="center"/>
            <w:hideMark/>
          </w:tcPr>
          <w:p w14:paraId="7B6184EA"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-d</w:t>
            </w:r>
          </w:p>
        </w:tc>
        <w:tc>
          <w:tcPr>
            <w:tcW w:w="5818" w:type="dxa"/>
            <w:tcBorders>
              <w:top w:val="single" w:sz="6" w:space="0" w:color="DDDDDD"/>
              <w:right w:val="nil"/>
            </w:tcBorders>
            <w:shd w:val="clear" w:color="auto" w:fill="FFFFFF"/>
            <w:tcMar>
              <w:top w:w="255" w:type="dxa"/>
              <w:left w:w="150" w:type="dxa"/>
              <w:bottom w:w="255" w:type="dxa"/>
              <w:right w:w="150" w:type="dxa"/>
            </w:tcMar>
            <w:vAlign w:val="center"/>
            <w:hideMark/>
          </w:tcPr>
          <w:p w14:paraId="673504E9"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Delete a branch</w:t>
            </w:r>
          </w:p>
        </w:tc>
      </w:tr>
      <w:tr w:rsidR="005422E8" w:rsidRPr="005422E8" w14:paraId="7244FC40" w14:textId="77777777" w:rsidTr="005422E8">
        <w:trPr>
          <w:trHeight w:val="237"/>
        </w:trPr>
        <w:tc>
          <w:tcPr>
            <w:tcW w:w="3862" w:type="dxa"/>
            <w:tcBorders>
              <w:top w:val="single" w:sz="6" w:space="0" w:color="DDDDDD"/>
            </w:tcBorders>
            <w:shd w:val="clear" w:color="auto" w:fill="F9F9F9"/>
            <w:tcMar>
              <w:top w:w="255" w:type="dxa"/>
              <w:left w:w="150" w:type="dxa"/>
              <w:bottom w:w="255" w:type="dxa"/>
              <w:right w:w="150" w:type="dxa"/>
            </w:tcMar>
            <w:vAlign w:val="center"/>
            <w:hideMark/>
          </w:tcPr>
          <w:p w14:paraId="3B81BA95"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-r -d</w:t>
            </w:r>
          </w:p>
        </w:tc>
        <w:tc>
          <w:tcPr>
            <w:tcW w:w="5818" w:type="dxa"/>
            <w:tcBorders>
              <w:top w:val="single" w:sz="6" w:space="0" w:color="DDDDDD"/>
              <w:right w:val="nil"/>
            </w:tcBorders>
            <w:shd w:val="clear" w:color="auto" w:fill="F9F9F9"/>
            <w:tcMar>
              <w:top w:w="255" w:type="dxa"/>
              <w:left w:w="150" w:type="dxa"/>
              <w:bottom w:w="255" w:type="dxa"/>
              <w:right w:w="150" w:type="dxa"/>
            </w:tcMar>
            <w:vAlign w:val="center"/>
            <w:hideMark/>
          </w:tcPr>
          <w:p w14:paraId="7ADFAEE2"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Delete a remote branch</w:t>
            </w:r>
          </w:p>
        </w:tc>
      </w:tr>
    </w:tbl>
    <w:p w14:paraId="5B8E0FAB" w14:textId="29BA448E" w:rsidR="005422E8" w:rsidRPr="005422E8" w:rsidRDefault="005422E8" w:rsidP="005422E8">
      <w:pPr>
        <w:shd w:val="clear" w:color="auto" w:fill="FFFFFF"/>
        <w:spacing w:beforeAutospacing="1"/>
        <w:outlineLvl w:val="2"/>
        <w:rPr>
          <w:rFonts w:ascii="Arial" w:eastAsia="Times New Roman" w:hAnsi="Arial" w:cs="Arial"/>
          <w:color w:val="000000"/>
          <w:sz w:val="27"/>
          <w:szCs w:val="27"/>
          <w:lang w:val="en-GB" w:eastAsia="en-GB"/>
        </w:rPr>
      </w:pPr>
      <w:r w:rsidRPr="005422E8">
        <w:rPr>
          <w:rFonts w:ascii="Arial" w:eastAsia="Times New Roman" w:hAnsi="Arial" w:cs="Arial"/>
          <w:color w:val="000000"/>
          <w:sz w:val="27"/>
          <w:szCs w:val="27"/>
          <w:lang w:val="en-GB" w:eastAsia="en-GB"/>
        </w:rPr>
        <w:t>Example Usage</w:t>
      </w:r>
    </w:p>
    <w:p w14:paraId="73FC0D07"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Consider an application with a single </w:t>
      </w:r>
      <w:r w:rsidRPr="005422E8">
        <w:rPr>
          <w:rFonts w:ascii="Consolas" w:eastAsia="Times New Roman" w:hAnsi="Consolas" w:cs="Courier New"/>
          <w:color w:val="555555"/>
          <w:sz w:val="18"/>
          <w:szCs w:val="18"/>
          <w:shd w:val="clear" w:color="auto" w:fill="EBEFF0"/>
          <w:lang w:val="en-GB" w:eastAsia="en-GB"/>
        </w:rPr>
        <w:t>master</w:t>
      </w:r>
      <w:r w:rsidRPr="005422E8">
        <w:rPr>
          <w:rFonts w:ascii="Helvetica" w:eastAsia="Times New Roman" w:hAnsi="Helvetica" w:cs="Times New Roman"/>
          <w:color w:val="333333"/>
          <w:sz w:val="24"/>
          <w:szCs w:val="24"/>
          <w:lang w:val="en-GB" w:eastAsia="en-GB"/>
        </w:rPr>
        <w:t> branch. The author of the application wants to develop a new search feature. They would add a new feature branch:</w:t>
      </w:r>
    </w:p>
    <w:p w14:paraId="278CB3B0"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branch new-search-feature</w:t>
      </w:r>
    </w:p>
    <w:p w14:paraId="5BD64160"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Then, they would switch to that branch using the </w:t>
      </w:r>
      <w:r w:rsidRPr="005422E8">
        <w:rPr>
          <w:rFonts w:ascii="Consolas" w:eastAsia="Times New Roman" w:hAnsi="Consolas" w:cs="Courier New"/>
          <w:color w:val="555555"/>
          <w:sz w:val="18"/>
          <w:szCs w:val="18"/>
          <w:shd w:val="clear" w:color="auto" w:fill="EBEFF0"/>
          <w:lang w:val="en-GB" w:eastAsia="en-GB"/>
        </w:rPr>
        <w:t>checkout</w:t>
      </w:r>
      <w:r w:rsidRPr="005422E8">
        <w:rPr>
          <w:rFonts w:ascii="Helvetica" w:eastAsia="Times New Roman" w:hAnsi="Helvetica" w:cs="Times New Roman"/>
          <w:color w:val="333333"/>
          <w:sz w:val="24"/>
          <w:szCs w:val="24"/>
          <w:lang w:val="en-GB" w:eastAsia="en-GB"/>
        </w:rPr>
        <w:t> command:</w:t>
      </w:r>
    </w:p>
    <w:p w14:paraId="4596E2EE"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checkout new-search-feature</w:t>
      </w:r>
    </w:p>
    <w:p w14:paraId="488CA33F"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Now they can safely develop and commit their changes to this feature branch without altering the working code of the </w:t>
      </w:r>
      <w:r w:rsidRPr="005422E8">
        <w:rPr>
          <w:rFonts w:ascii="Consolas" w:eastAsia="Times New Roman" w:hAnsi="Consolas" w:cs="Courier New"/>
          <w:color w:val="555555"/>
          <w:sz w:val="18"/>
          <w:szCs w:val="18"/>
          <w:shd w:val="clear" w:color="auto" w:fill="EBEFF0"/>
          <w:lang w:val="en-GB" w:eastAsia="en-GB"/>
        </w:rPr>
        <w:t>master</w:t>
      </w:r>
      <w:r w:rsidRPr="005422E8">
        <w:rPr>
          <w:rFonts w:ascii="Helvetica" w:eastAsia="Times New Roman" w:hAnsi="Helvetica" w:cs="Times New Roman"/>
          <w:color w:val="333333"/>
          <w:sz w:val="24"/>
          <w:szCs w:val="24"/>
          <w:lang w:val="en-GB" w:eastAsia="en-GB"/>
        </w:rPr>
        <w:t xml:space="preserve"> branch. At any </w:t>
      </w:r>
      <w:proofErr w:type="gramStart"/>
      <w:r w:rsidRPr="005422E8">
        <w:rPr>
          <w:rFonts w:ascii="Helvetica" w:eastAsia="Times New Roman" w:hAnsi="Helvetica" w:cs="Times New Roman"/>
          <w:color w:val="333333"/>
          <w:sz w:val="24"/>
          <w:szCs w:val="24"/>
          <w:lang w:val="en-GB" w:eastAsia="en-GB"/>
        </w:rPr>
        <w:t>time</w:t>
      </w:r>
      <w:proofErr w:type="gramEnd"/>
      <w:r w:rsidRPr="005422E8">
        <w:rPr>
          <w:rFonts w:ascii="Helvetica" w:eastAsia="Times New Roman" w:hAnsi="Helvetica" w:cs="Times New Roman"/>
          <w:color w:val="333333"/>
          <w:sz w:val="24"/>
          <w:szCs w:val="24"/>
          <w:lang w:val="en-GB" w:eastAsia="en-GB"/>
        </w:rPr>
        <w:t xml:space="preserve"> they could switch back to the </w:t>
      </w:r>
      <w:r w:rsidRPr="005422E8">
        <w:rPr>
          <w:rFonts w:ascii="Consolas" w:eastAsia="Times New Roman" w:hAnsi="Consolas" w:cs="Courier New"/>
          <w:color w:val="555555"/>
          <w:sz w:val="18"/>
          <w:szCs w:val="18"/>
          <w:shd w:val="clear" w:color="auto" w:fill="EBEFF0"/>
          <w:lang w:val="en-GB" w:eastAsia="en-GB"/>
        </w:rPr>
        <w:t>master</w:t>
      </w:r>
      <w:r w:rsidRPr="005422E8">
        <w:rPr>
          <w:rFonts w:ascii="Helvetica" w:eastAsia="Times New Roman" w:hAnsi="Helvetica" w:cs="Times New Roman"/>
          <w:color w:val="333333"/>
          <w:sz w:val="24"/>
          <w:szCs w:val="24"/>
          <w:lang w:val="en-GB" w:eastAsia="en-GB"/>
        </w:rPr>
        <w:t> branch:</w:t>
      </w:r>
    </w:p>
    <w:p w14:paraId="565F791C"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checkout master</w:t>
      </w:r>
    </w:p>
    <w:p w14:paraId="27B5FD1E"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A shortcut for creating a branch and switching to that branch is to use the </w:t>
      </w:r>
      <w:r w:rsidRPr="005422E8">
        <w:rPr>
          <w:rFonts w:ascii="Consolas" w:eastAsia="Times New Roman" w:hAnsi="Consolas" w:cs="Courier New"/>
          <w:color w:val="555555"/>
          <w:sz w:val="18"/>
          <w:szCs w:val="18"/>
          <w:shd w:val="clear" w:color="auto" w:fill="EBEFF0"/>
          <w:lang w:val="en-GB" w:eastAsia="en-GB"/>
        </w:rPr>
        <w:t>-b</w:t>
      </w:r>
      <w:r w:rsidRPr="005422E8">
        <w:rPr>
          <w:rFonts w:ascii="Helvetica" w:eastAsia="Times New Roman" w:hAnsi="Helvetica" w:cs="Times New Roman"/>
          <w:color w:val="333333"/>
          <w:sz w:val="24"/>
          <w:szCs w:val="24"/>
          <w:lang w:val="en-GB" w:eastAsia="en-GB"/>
        </w:rPr>
        <w:t> flag with the </w:t>
      </w:r>
      <w:r w:rsidRPr="005422E8">
        <w:rPr>
          <w:rFonts w:ascii="Consolas" w:eastAsia="Times New Roman" w:hAnsi="Consolas" w:cs="Courier New"/>
          <w:color w:val="555555"/>
          <w:sz w:val="18"/>
          <w:szCs w:val="18"/>
          <w:shd w:val="clear" w:color="auto" w:fill="EBEFF0"/>
          <w:lang w:val="en-GB" w:eastAsia="en-GB"/>
        </w:rPr>
        <w:t>checkout</w:t>
      </w:r>
      <w:r w:rsidRPr="005422E8">
        <w:rPr>
          <w:rFonts w:ascii="Helvetica" w:eastAsia="Times New Roman" w:hAnsi="Helvetica" w:cs="Times New Roman"/>
          <w:color w:val="333333"/>
          <w:sz w:val="24"/>
          <w:szCs w:val="24"/>
          <w:lang w:val="en-GB" w:eastAsia="en-GB"/>
        </w:rPr>
        <w:t> command:</w:t>
      </w:r>
    </w:p>
    <w:p w14:paraId="0BBC287D"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checkout -b new-search-feature</w:t>
      </w:r>
    </w:p>
    <w:p w14:paraId="4C6A0CEA"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Once the new search feature is finalized, the author of the application can merge the </w:t>
      </w:r>
      <w:r w:rsidRPr="005422E8">
        <w:rPr>
          <w:rFonts w:ascii="Consolas" w:eastAsia="Times New Roman" w:hAnsi="Consolas" w:cs="Courier New"/>
          <w:color w:val="555555"/>
          <w:sz w:val="18"/>
          <w:szCs w:val="18"/>
          <w:shd w:val="clear" w:color="auto" w:fill="EBEFF0"/>
          <w:lang w:val="en-GB" w:eastAsia="en-GB"/>
        </w:rPr>
        <w:t>new-search-feature</w:t>
      </w:r>
      <w:r w:rsidRPr="005422E8">
        <w:rPr>
          <w:rFonts w:ascii="Helvetica" w:eastAsia="Times New Roman" w:hAnsi="Helvetica" w:cs="Times New Roman"/>
          <w:color w:val="333333"/>
          <w:sz w:val="24"/>
          <w:szCs w:val="24"/>
          <w:lang w:val="en-GB" w:eastAsia="en-GB"/>
        </w:rPr>
        <w:t> branch into the </w:t>
      </w:r>
      <w:r w:rsidRPr="005422E8">
        <w:rPr>
          <w:rFonts w:ascii="Consolas" w:eastAsia="Times New Roman" w:hAnsi="Consolas" w:cs="Courier New"/>
          <w:color w:val="555555"/>
          <w:sz w:val="18"/>
          <w:szCs w:val="18"/>
          <w:shd w:val="clear" w:color="auto" w:fill="EBEFF0"/>
          <w:lang w:val="en-GB" w:eastAsia="en-GB"/>
        </w:rPr>
        <w:t>master</w:t>
      </w:r>
      <w:r w:rsidRPr="005422E8">
        <w:rPr>
          <w:rFonts w:ascii="Helvetica" w:eastAsia="Times New Roman" w:hAnsi="Helvetica" w:cs="Times New Roman"/>
          <w:color w:val="333333"/>
          <w:sz w:val="24"/>
          <w:szCs w:val="24"/>
          <w:lang w:val="en-GB" w:eastAsia="en-GB"/>
        </w:rPr>
        <w:t> branch:</w:t>
      </w:r>
    </w:p>
    <w:p w14:paraId="1B7E4E1E"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checkout master</w:t>
      </w:r>
    </w:p>
    <w:p w14:paraId="578797F5"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merge new-search-feature</w:t>
      </w:r>
    </w:p>
    <w:p w14:paraId="07DD81A7"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Now the </w:t>
      </w:r>
      <w:r w:rsidRPr="005422E8">
        <w:rPr>
          <w:rFonts w:ascii="Consolas" w:eastAsia="Times New Roman" w:hAnsi="Consolas" w:cs="Courier New"/>
          <w:color w:val="555555"/>
          <w:sz w:val="18"/>
          <w:szCs w:val="18"/>
          <w:shd w:val="clear" w:color="auto" w:fill="EBEFF0"/>
          <w:lang w:val="en-GB" w:eastAsia="en-GB"/>
        </w:rPr>
        <w:t>master</w:t>
      </w:r>
      <w:r w:rsidRPr="005422E8">
        <w:rPr>
          <w:rFonts w:ascii="Helvetica" w:eastAsia="Times New Roman" w:hAnsi="Helvetica" w:cs="Times New Roman"/>
          <w:color w:val="333333"/>
          <w:sz w:val="24"/>
          <w:szCs w:val="24"/>
          <w:lang w:val="en-GB" w:eastAsia="en-GB"/>
        </w:rPr>
        <w:t> branch has the new search feature.</w:t>
      </w:r>
    </w:p>
    <w:p w14:paraId="57C38981" w14:textId="7EC369AE" w:rsidR="005422E8" w:rsidRPr="005422E8" w:rsidRDefault="005422E8" w:rsidP="005422E8">
      <w:pPr>
        <w:shd w:val="clear" w:color="auto" w:fill="FFFFFF"/>
        <w:spacing w:beforeAutospacing="1"/>
        <w:outlineLvl w:val="1"/>
        <w:rPr>
          <w:rFonts w:ascii="Arial" w:eastAsia="Times New Roman" w:hAnsi="Arial" w:cs="Arial"/>
          <w:color w:val="000000"/>
          <w:sz w:val="36"/>
          <w:szCs w:val="36"/>
          <w:lang w:val="en-GB" w:eastAsia="en-GB"/>
        </w:rPr>
      </w:pPr>
      <w:r w:rsidRPr="005422E8">
        <w:rPr>
          <w:rFonts w:ascii="Arial" w:eastAsia="Times New Roman" w:hAnsi="Arial" w:cs="Arial"/>
          <w:color w:val="000000"/>
          <w:sz w:val="36"/>
          <w:szCs w:val="36"/>
          <w:lang w:val="en-GB" w:eastAsia="en-GB"/>
        </w:rPr>
        <w:t>Use Git with a Remote Repository</w:t>
      </w:r>
    </w:p>
    <w:p w14:paraId="037F0FA8"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hyperlink r:id="rId39" w:history="1">
        <w:r w:rsidRPr="005422E8">
          <w:rPr>
            <w:rFonts w:ascii="Helvetica" w:eastAsia="Times New Roman" w:hAnsi="Helvetica" w:cs="Times New Roman"/>
            <w:color w:val="0089BC"/>
            <w:sz w:val="24"/>
            <w:szCs w:val="24"/>
            <w:lang w:val="en-GB" w:eastAsia="en-GB"/>
          </w:rPr>
          <w:t>GitHub</w:t>
        </w:r>
      </w:hyperlink>
      <w:r w:rsidRPr="005422E8">
        <w:rPr>
          <w:rFonts w:ascii="Helvetica" w:eastAsia="Times New Roman" w:hAnsi="Helvetica" w:cs="Times New Roman"/>
          <w:color w:val="333333"/>
          <w:sz w:val="24"/>
          <w:szCs w:val="24"/>
          <w:lang w:val="en-GB" w:eastAsia="en-GB"/>
        </w:rPr>
        <w:t>, </w:t>
      </w:r>
      <w:hyperlink r:id="rId40" w:history="1">
        <w:r w:rsidRPr="005422E8">
          <w:rPr>
            <w:rFonts w:ascii="Helvetica" w:eastAsia="Times New Roman" w:hAnsi="Helvetica" w:cs="Times New Roman"/>
            <w:color w:val="0089BC"/>
            <w:sz w:val="24"/>
            <w:szCs w:val="24"/>
            <w:lang w:val="en-GB" w:eastAsia="en-GB"/>
          </w:rPr>
          <w:t>GitLab</w:t>
        </w:r>
      </w:hyperlink>
      <w:r w:rsidRPr="005422E8">
        <w:rPr>
          <w:rFonts w:ascii="Helvetica" w:eastAsia="Times New Roman" w:hAnsi="Helvetica" w:cs="Times New Roman"/>
          <w:color w:val="333333"/>
          <w:sz w:val="24"/>
          <w:szCs w:val="24"/>
          <w:lang w:val="en-GB" w:eastAsia="en-GB"/>
        </w:rPr>
        <w:t>, and </w:t>
      </w:r>
      <w:hyperlink r:id="rId41" w:history="1">
        <w:r w:rsidRPr="005422E8">
          <w:rPr>
            <w:rFonts w:ascii="Helvetica" w:eastAsia="Times New Roman" w:hAnsi="Helvetica" w:cs="Times New Roman"/>
            <w:color w:val="0089BC"/>
            <w:sz w:val="24"/>
            <w:szCs w:val="24"/>
            <w:lang w:val="en-GB" w:eastAsia="en-GB"/>
          </w:rPr>
          <w:t>Bitbucket</w:t>
        </w:r>
      </w:hyperlink>
      <w:r w:rsidRPr="005422E8">
        <w:rPr>
          <w:rFonts w:ascii="Helvetica" w:eastAsia="Times New Roman" w:hAnsi="Helvetica" w:cs="Times New Roman"/>
          <w:color w:val="333333"/>
          <w:sz w:val="24"/>
          <w:szCs w:val="24"/>
          <w:lang w:val="en-GB" w:eastAsia="en-GB"/>
        </w:rPr>
        <w:t> all provide ways to store Git repositories remotely and facilitate collaboration. Many of these services also include a number of other features that are vital to content development, including pull requests, continuous integration / continuous delivery pipelines (CI/CD), wikis, and webhooks. If you’d rather use a self-hosted solution, GitLab and </w:t>
      </w:r>
      <w:proofErr w:type="spellStart"/>
      <w:r w:rsidRPr="005422E8">
        <w:rPr>
          <w:rFonts w:ascii="Helvetica" w:eastAsia="Times New Roman" w:hAnsi="Helvetica" w:cs="Times New Roman"/>
          <w:color w:val="333333"/>
          <w:sz w:val="24"/>
          <w:szCs w:val="24"/>
          <w:lang w:val="en-GB" w:eastAsia="en-GB"/>
        </w:rPr>
        <w:fldChar w:fldCharType="begin"/>
      </w:r>
      <w:r w:rsidRPr="005422E8">
        <w:rPr>
          <w:rFonts w:ascii="Helvetica" w:eastAsia="Times New Roman" w:hAnsi="Helvetica" w:cs="Times New Roman"/>
          <w:color w:val="333333"/>
          <w:sz w:val="24"/>
          <w:szCs w:val="24"/>
          <w:lang w:val="en-GB" w:eastAsia="en-GB"/>
        </w:rPr>
        <w:instrText xml:space="preserve"> HYPERLINK "https://gogs.io/" </w:instrText>
      </w:r>
      <w:r w:rsidRPr="005422E8">
        <w:rPr>
          <w:rFonts w:ascii="Helvetica" w:eastAsia="Times New Roman" w:hAnsi="Helvetica" w:cs="Times New Roman"/>
          <w:color w:val="333333"/>
          <w:sz w:val="24"/>
          <w:szCs w:val="24"/>
          <w:lang w:val="en-GB" w:eastAsia="en-GB"/>
        </w:rPr>
        <w:fldChar w:fldCharType="separate"/>
      </w:r>
      <w:r w:rsidRPr="005422E8">
        <w:rPr>
          <w:rFonts w:ascii="Helvetica" w:eastAsia="Times New Roman" w:hAnsi="Helvetica" w:cs="Times New Roman"/>
          <w:color w:val="0089BC"/>
          <w:sz w:val="24"/>
          <w:szCs w:val="24"/>
          <w:lang w:val="en-GB" w:eastAsia="en-GB"/>
        </w:rPr>
        <w:t>Gogs</w:t>
      </w:r>
      <w:proofErr w:type="spellEnd"/>
      <w:r w:rsidRPr="005422E8">
        <w:rPr>
          <w:rFonts w:ascii="Helvetica" w:eastAsia="Times New Roman" w:hAnsi="Helvetica" w:cs="Times New Roman"/>
          <w:color w:val="333333"/>
          <w:sz w:val="24"/>
          <w:szCs w:val="24"/>
          <w:lang w:val="en-GB" w:eastAsia="en-GB"/>
        </w:rPr>
        <w:fldChar w:fldCharType="end"/>
      </w:r>
      <w:r w:rsidRPr="005422E8">
        <w:rPr>
          <w:rFonts w:ascii="Helvetica" w:eastAsia="Times New Roman" w:hAnsi="Helvetica" w:cs="Times New Roman"/>
          <w:color w:val="333333"/>
          <w:sz w:val="24"/>
          <w:szCs w:val="24"/>
          <w:lang w:val="en-GB" w:eastAsia="en-GB"/>
        </w:rPr>
        <w:t xml:space="preserve"> offer free locally hosted versions of their software that can easily be managed on a </w:t>
      </w:r>
      <w:proofErr w:type="spellStart"/>
      <w:r w:rsidRPr="005422E8">
        <w:rPr>
          <w:rFonts w:ascii="Helvetica" w:eastAsia="Times New Roman" w:hAnsi="Helvetica" w:cs="Times New Roman"/>
          <w:color w:val="333333"/>
          <w:sz w:val="24"/>
          <w:szCs w:val="24"/>
          <w:lang w:val="en-GB" w:eastAsia="en-GB"/>
        </w:rPr>
        <w:t>Linode</w:t>
      </w:r>
      <w:proofErr w:type="spellEnd"/>
      <w:r w:rsidRPr="005422E8">
        <w:rPr>
          <w:rFonts w:ascii="Helvetica" w:eastAsia="Times New Roman" w:hAnsi="Helvetica" w:cs="Times New Roman"/>
          <w:color w:val="333333"/>
          <w:sz w:val="24"/>
          <w:szCs w:val="24"/>
          <w:lang w:val="en-GB" w:eastAsia="en-GB"/>
        </w:rPr>
        <w:t>. Check out our guides on </w:t>
      </w:r>
      <w:hyperlink r:id="rId42" w:history="1">
        <w:r w:rsidRPr="005422E8">
          <w:rPr>
            <w:rFonts w:ascii="Helvetica" w:eastAsia="Times New Roman" w:hAnsi="Helvetica" w:cs="Times New Roman"/>
            <w:color w:val="0089BC"/>
            <w:sz w:val="24"/>
            <w:szCs w:val="24"/>
            <w:lang w:val="en-GB" w:eastAsia="en-GB"/>
          </w:rPr>
          <w:t>installing GitLab</w:t>
        </w:r>
      </w:hyperlink>
      <w:r w:rsidRPr="005422E8">
        <w:rPr>
          <w:rFonts w:ascii="Helvetica" w:eastAsia="Times New Roman" w:hAnsi="Helvetica" w:cs="Times New Roman"/>
          <w:color w:val="333333"/>
          <w:sz w:val="24"/>
          <w:szCs w:val="24"/>
          <w:lang w:val="en-GB" w:eastAsia="en-GB"/>
        </w:rPr>
        <w:t> and </w:t>
      </w:r>
      <w:hyperlink r:id="rId43" w:history="1">
        <w:r w:rsidRPr="005422E8">
          <w:rPr>
            <w:rFonts w:ascii="Helvetica" w:eastAsia="Times New Roman" w:hAnsi="Helvetica" w:cs="Times New Roman"/>
            <w:color w:val="0089BC"/>
            <w:sz w:val="24"/>
            <w:szCs w:val="24"/>
            <w:lang w:val="en-GB" w:eastAsia="en-GB"/>
          </w:rPr>
          <w:t xml:space="preserve">installing </w:t>
        </w:r>
        <w:proofErr w:type="spellStart"/>
        <w:r w:rsidRPr="005422E8">
          <w:rPr>
            <w:rFonts w:ascii="Helvetica" w:eastAsia="Times New Roman" w:hAnsi="Helvetica" w:cs="Times New Roman"/>
            <w:color w:val="0089BC"/>
            <w:sz w:val="24"/>
            <w:szCs w:val="24"/>
            <w:lang w:val="en-GB" w:eastAsia="en-GB"/>
          </w:rPr>
          <w:t>Gogs</w:t>
        </w:r>
        <w:proofErr w:type="spellEnd"/>
      </w:hyperlink>
      <w:r w:rsidRPr="005422E8">
        <w:rPr>
          <w:rFonts w:ascii="Helvetica" w:eastAsia="Times New Roman" w:hAnsi="Helvetica" w:cs="Times New Roman"/>
          <w:color w:val="333333"/>
          <w:sz w:val="24"/>
          <w:szCs w:val="24"/>
          <w:lang w:val="en-GB" w:eastAsia="en-GB"/>
        </w:rPr>
        <w:t> for more information on hosting your own remote repository software. GitHub and Bitbucket also offer paid enterprise versions of their software for local hosting. When discussing remote repositories, usually one of the aforementioned services is being referenced.</w:t>
      </w:r>
    </w:p>
    <w:p w14:paraId="3C8841D3" w14:textId="77777777" w:rsidR="005422E8" w:rsidRPr="005422E8" w:rsidRDefault="005422E8" w:rsidP="005422E8">
      <w:pPr>
        <w:shd w:val="clear" w:color="auto" w:fill="FFFFFF"/>
        <w:spacing w:after="300"/>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This section provides some basic information on navigating remote Git repositories.</w:t>
      </w:r>
    </w:p>
    <w:p w14:paraId="5252126B"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To copy every file from a remote repository to your local system, use </w:t>
      </w:r>
      <w:r w:rsidRPr="005422E8">
        <w:rPr>
          <w:rFonts w:ascii="Consolas" w:eastAsia="Times New Roman" w:hAnsi="Consolas" w:cs="Courier New"/>
          <w:color w:val="555555"/>
          <w:sz w:val="18"/>
          <w:szCs w:val="18"/>
          <w:shd w:val="clear" w:color="auto" w:fill="EBEFF0"/>
          <w:lang w:val="en-GB" w:eastAsia="en-GB"/>
        </w:rPr>
        <w:t>git clone</w:t>
      </w:r>
      <w:r w:rsidRPr="005422E8">
        <w:rPr>
          <w:rFonts w:ascii="Helvetica" w:eastAsia="Times New Roman" w:hAnsi="Helvetica" w:cs="Times New Roman"/>
          <w:color w:val="333333"/>
          <w:sz w:val="24"/>
          <w:szCs w:val="24"/>
          <w:lang w:val="en-GB" w:eastAsia="en-GB"/>
        </w:rPr>
        <w:t> followed by the remote repo’s URL:</w:t>
      </w:r>
    </w:p>
    <w:p w14:paraId="319979C0"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clone https://github.com/linode/docs.git</w:t>
      </w:r>
    </w:p>
    <w:p w14:paraId="67E07D49"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lastRenderedPageBreak/>
        <w:t>You can typically find a remote repository’s URL by clicking on the </w:t>
      </w:r>
      <w:r w:rsidRPr="005422E8">
        <w:rPr>
          <w:rFonts w:ascii="Helvetica" w:eastAsia="Times New Roman" w:hAnsi="Helvetica" w:cs="Times New Roman"/>
          <w:i/>
          <w:iCs/>
          <w:color w:val="333333"/>
          <w:sz w:val="24"/>
          <w:szCs w:val="24"/>
          <w:lang w:val="en-GB" w:eastAsia="en-GB"/>
        </w:rPr>
        <w:t>Clone</w:t>
      </w:r>
      <w:r w:rsidRPr="005422E8">
        <w:rPr>
          <w:rFonts w:ascii="Helvetica" w:eastAsia="Times New Roman" w:hAnsi="Helvetica" w:cs="Times New Roman"/>
          <w:color w:val="333333"/>
          <w:sz w:val="24"/>
          <w:szCs w:val="24"/>
          <w:lang w:val="en-GB" w:eastAsia="en-GB"/>
        </w:rPr>
        <w:t> or </w:t>
      </w:r>
      <w:r w:rsidRPr="005422E8">
        <w:rPr>
          <w:rFonts w:ascii="Helvetica" w:eastAsia="Times New Roman" w:hAnsi="Helvetica" w:cs="Times New Roman"/>
          <w:i/>
          <w:iCs/>
          <w:color w:val="333333"/>
          <w:sz w:val="24"/>
          <w:szCs w:val="24"/>
          <w:lang w:val="en-GB" w:eastAsia="en-GB"/>
        </w:rPr>
        <w:t>Download</w:t>
      </w:r>
      <w:r w:rsidRPr="005422E8">
        <w:rPr>
          <w:rFonts w:ascii="Helvetica" w:eastAsia="Times New Roman" w:hAnsi="Helvetica" w:cs="Times New Roman"/>
          <w:color w:val="333333"/>
          <w:sz w:val="24"/>
          <w:szCs w:val="24"/>
          <w:lang w:val="en-GB" w:eastAsia="en-GB"/>
        </w:rPr>
        <w:t> buttons of a remote repository’s user interface.</w:t>
      </w:r>
    </w:p>
    <w:p w14:paraId="2A333EC0"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To check the status of the files within the current branch of your repository, use </w:t>
      </w:r>
      <w:r w:rsidRPr="005422E8">
        <w:rPr>
          <w:rFonts w:ascii="Consolas" w:eastAsia="Times New Roman" w:hAnsi="Consolas" w:cs="Courier New"/>
          <w:color w:val="555555"/>
          <w:sz w:val="18"/>
          <w:szCs w:val="18"/>
          <w:shd w:val="clear" w:color="auto" w:fill="EBEFF0"/>
          <w:lang w:val="en-GB" w:eastAsia="en-GB"/>
        </w:rPr>
        <w:t>status</w:t>
      </w:r>
      <w:r w:rsidRPr="005422E8">
        <w:rPr>
          <w:rFonts w:ascii="Helvetica" w:eastAsia="Times New Roman" w:hAnsi="Helvetica" w:cs="Times New Roman"/>
          <w:color w:val="333333"/>
          <w:sz w:val="24"/>
          <w:szCs w:val="24"/>
          <w:lang w:val="en-GB" w:eastAsia="en-GB"/>
        </w:rPr>
        <w:t>:</w:t>
      </w:r>
    </w:p>
    <w:p w14:paraId="0AFB0E71"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status</w:t>
      </w:r>
    </w:p>
    <w:p w14:paraId="5C65AB7D"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The output of the </w:t>
      </w:r>
      <w:r w:rsidRPr="005422E8">
        <w:rPr>
          <w:rFonts w:ascii="Consolas" w:eastAsia="Times New Roman" w:hAnsi="Consolas" w:cs="Courier New"/>
          <w:color w:val="555555"/>
          <w:sz w:val="18"/>
          <w:szCs w:val="18"/>
          <w:shd w:val="clear" w:color="auto" w:fill="EBEFF0"/>
          <w:lang w:val="en-GB" w:eastAsia="en-GB"/>
        </w:rPr>
        <w:t>status</w:t>
      </w:r>
      <w:r w:rsidRPr="005422E8">
        <w:rPr>
          <w:rFonts w:ascii="Helvetica" w:eastAsia="Times New Roman" w:hAnsi="Helvetica" w:cs="Times New Roman"/>
          <w:color w:val="333333"/>
          <w:sz w:val="24"/>
          <w:szCs w:val="24"/>
          <w:lang w:val="en-GB" w:eastAsia="en-GB"/>
        </w:rPr>
        <w:t> command will tell you if any tracked files have been modified.</w:t>
      </w:r>
    </w:p>
    <w:p w14:paraId="4370BB38"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Use </w:t>
      </w:r>
      <w:r w:rsidRPr="005422E8">
        <w:rPr>
          <w:rFonts w:ascii="Consolas" w:eastAsia="Times New Roman" w:hAnsi="Consolas" w:cs="Courier New"/>
          <w:color w:val="555555"/>
          <w:sz w:val="18"/>
          <w:szCs w:val="18"/>
          <w:shd w:val="clear" w:color="auto" w:fill="EBEFF0"/>
          <w:lang w:val="en-GB" w:eastAsia="en-GB"/>
        </w:rPr>
        <w:t>remote</w:t>
      </w:r>
      <w:r w:rsidRPr="005422E8">
        <w:rPr>
          <w:rFonts w:ascii="Helvetica" w:eastAsia="Times New Roman" w:hAnsi="Helvetica" w:cs="Times New Roman"/>
          <w:color w:val="333333"/>
          <w:sz w:val="24"/>
          <w:szCs w:val="24"/>
          <w:lang w:val="en-GB" w:eastAsia="en-GB"/>
        </w:rPr>
        <w:t> to view which remote servers are configured:</w:t>
      </w:r>
    </w:p>
    <w:p w14:paraId="56CB20E5"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remote</w:t>
      </w:r>
    </w:p>
    <w:p w14:paraId="49B9CAF5"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The </w:t>
      </w:r>
      <w:r w:rsidRPr="005422E8">
        <w:rPr>
          <w:rFonts w:ascii="Consolas" w:eastAsia="Times New Roman" w:hAnsi="Consolas" w:cs="Courier New"/>
          <w:color w:val="555555"/>
          <w:sz w:val="18"/>
          <w:szCs w:val="18"/>
          <w:shd w:val="clear" w:color="auto" w:fill="EBEFF0"/>
          <w:lang w:val="en-GB" w:eastAsia="en-GB"/>
        </w:rPr>
        <w:t>remote</w:t>
      </w:r>
      <w:r w:rsidRPr="005422E8">
        <w:rPr>
          <w:rFonts w:ascii="Helvetica" w:eastAsia="Times New Roman" w:hAnsi="Helvetica" w:cs="Times New Roman"/>
          <w:color w:val="333333"/>
          <w:sz w:val="24"/>
          <w:szCs w:val="24"/>
          <w:lang w:val="en-GB" w:eastAsia="en-GB"/>
        </w:rPr>
        <w:t> command will display the short names of your remote repositories. If your repository was cloned, you will see a repository called </w:t>
      </w:r>
      <w:r w:rsidRPr="005422E8">
        <w:rPr>
          <w:rFonts w:ascii="Consolas" w:eastAsia="Times New Roman" w:hAnsi="Consolas" w:cs="Courier New"/>
          <w:color w:val="555555"/>
          <w:sz w:val="18"/>
          <w:szCs w:val="18"/>
          <w:shd w:val="clear" w:color="auto" w:fill="EBEFF0"/>
          <w:lang w:val="en-GB" w:eastAsia="en-GB"/>
        </w:rPr>
        <w:t>origin</w:t>
      </w:r>
      <w:r w:rsidRPr="005422E8">
        <w:rPr>
          <w:rFonts w:ascii="Helvetica" w:eastAsia="Times New Roman" w:hAnsi="Helvetica" w:cs="Times New Roman"/>
          <w:color w:val="333333"/>
          <w:sz w:val="24"/>
          <w:szCs w:val="24"/>
          <w:lang w:val="en-GB" w:eastAsia="en-GB"/>
        </w:rPr>
        <w:t>. The default name origin comes from the cloned repository. To view more information about the remote repositories, use the command:</w:t>
      </w:r>
    </w:p>
    <w:p w14:paraId="77ABE3B4"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remote -v</w:t>
      </w:r>
    </w:p>
    <w:p w14:paraId="184B7444" w14:textId="0658FC43" w:rsidR="005422E8" w:rsidRPr="005422E8" w:rsidRDefault="005422E8" w:rsidP="005422E8">
      <w:pPr>
        <w:shd w:val="clear" w:color="auto" w:fill="FFFFFF"/>
        <w:spacing w:beforeAutospacing="1"/>
        <w:outlineLvl w:val="2"/>
        <w:rPr>
          <w:rFonts w:ascii="Arial" w:eastAsia="Times New Roman" w:hAnsi="Arial" w:cs="Arial"/>
          <w:color w:val="000000"/>
          <w:sz w:val="27"/>
          <w:szCs w:val="27"/>
          <w:lang w:val="en-GB" w:eastAsia="en-GB"/>
        </w:rPr>
      </w:pPr>
      <w:r w:rsidRPr="005422E8">
        <w:rPr>
          <w:rFonts w:ascii="Arial" w:eastAsia="Times New Roman" w:hAnsi="Arial" w:cs="Arial"/>
          <w:color w:val="000000"/>
          <w:sz w:val="27"/>
          <w:szCs w:val="27"/>
          <w:lang w:val="en-GB" w:eastAsia="en-GB"/>
        </w:rPr>
        <w:t>Git Remote Repository Commands</w:t>
      </w:r>
      <w:hyperlink r:id="rId44" w:anchor="git-remote-repository-commands" w:tooltip="Permalink" w:history="1">
        <w:r w:rsidR="00C13622">
          <w:rPr>
            <w:rFonts w:ascii="Arial" w:eastAsia="Times New Roman" w:hAnsi="Arial" w:cs="Arial"/>
            <w:color w:val="0089BC"/>
            <w:sz w:val="27"/>
            <w:szCs w:val="27"/>
            <w:bdr w:val="none" w:sz="0" w:space="0" w:color="auto" w:frame="1"/>
            <w:lang w:val="en-GB" w:eastAsia="en-GB"/>
          </w:rPr>
          <w:t xml:space="preserve"> </w:t>
        </w:r>
      </w:hyperlink>
    </w:p>
    <w:p w14:paraId="21B8228E" w14:textId="77777777" w:rsidR="005422E8" w:rsidRPr="005422E8" w:rsidRDefault="005422E8" w:rsidP="005422E8">
      <w:pPr>
        <w:shd w:val="clear" w:color="auto" w:fill="FFFFFF"/>
        <w:spacing w:after="300"/>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Below are some basic commands for working with remote repositories:</w:t>
      </w:r>
    </w:p>
    <w:tbl>
      <w:tblPr>
        <w:tblW w:w="10234" w:type="dxa"/>
        <w:shd w:val="clear" w:color="auto" w:fill="FFFFFF"/>
        <w:tblCellMar>
          <w:top w:w="15" w:type="dxa"/>
          <w:left w:w="15" w:type="dxa"/>
          <w:bottom w:w="15" w:type="dxa"/>
          <w:right w:w="15" w:type="dxa"/>
        </w:tblCellMar>
        <w:tblLook w:val="04A0" w:firstRow="1" w:lastRow="0" w:firstColumn="1" w:lastColumn="0" w:noHBand="0" w:noVBand="1"/>
      </w:tblPr>
      <w:tblGrid>
        <w:gridCol w:w="4948"/>
        <w:gridCol w:w="5286"/>
      </w:tblGrid>
      <w:tr w:rsidR="005422E8" w:rsidRPr="005422E8" w14:paraId="34019BE0" w14:textId="77777777" w:rsidTr="00C13622">
        <w:trPr>
          <w:trHeight w:val="302"/>
          <w:tblHeader/>
        </w:trPr>
        <w:tc>
          <w:tcPr>
            <w:tcW w:w="0" w:type="auto"/>
            <w:tcBorders>
              <w:top w:val="nil"/>
              <w:bottom w:val="single" w:sz="12" w:space="0" w:color="00AEEF"/>
            </w:tcBorders>
            <w:shd w:val="clear" w:color="auto" w:fill="FFFFFF"/>
            <w:tcMar>
              <w:top w:w="255" w:type="dxa"/>
              <w:left w:w="150" w:type="dxa"/>
              <w:bottom w:w="255" w:type="dxa"/>
              <w:right w:w="150" w:type="dxa"/>
            </w:tcMar>
            <w:vAlign w:val="center"/>
            <w:hideMark/>
          </w:tcPr>
          <w:p w14:paraId="301270DD" w14:textId="77777777" w:rsidR="005422E8" w:rsidRPr="005422E8" w:rsidRDefault="005422E8" w:rsidP="005422E8">
            <w:pPr>
              <w:rPr>
                <w:rFonts w:ascii="Arial" w:eastAsia="Times New Roman" w:hAnsi="Arial" w:cs="Arial"/>
                <w:color w:val="555555"/>
                <w:sz w:val="27"/>
                <w:szCs w:val="27"/>
                <w:lang w:val="en-GB" w:eastAsia="en-GB"/>
              </w:rPr>
            </w:pPr>
            <w:r w:rsidRPr="005422E8">
              <w:rPr>
                <w:rFonts w:ascii="Arial" w:eastAsia="Times New Roman" w:hAnsi="Arial" w:cs="Arial"/>
                <w:color w:val="555555"/>
                <w:sz w:val="27"/>
                <w:szCs w:val="27"/>
                <w:lang w:val="en-GB" w:eastAsia="en-GB"/>
              </w:rPr>
              <w:t>Command</w:t>
            </w:r>
          </w:p>
        </w:tc>
        <w:tc>
          <w:tcPr>
            <w:tcW w:w="0" w:type="auto"/>
            <w:tcBorders>
              <w:top w:val="nil"/>
              <w:bottom w:val="single" w:sz="12" w:space="0" w:color="00AEEF"/>
            </w:tcBorders>
            <w:shd w:val="clear" w:color="auto" w:fill="FFFFFF"/>
            <w:tcMar>
              <w:top w:w="255" w:type="dxa"/>
              <w:left w:w="150" w:type="dxa"/>
              <w:bottom w:w="255" w:type="dxa"/>
              <w:right w:w="150" w:type="dxa"/>
            </w:tcMar>
            <w:vAlign w:val="center"/>
            <w:hideMark/>
          </w:tcPr>
          <w:p w14:paraId="4E808881" w14:textId="77777777" w:rsidR="005422E8" w:rsidRPr="005422E8" w:rsidRDefault="005422E8" w:rsidP="005422E8">
            <w:pPr>
              <w:rPr>
                <w:rFonts w:ascii="Arial" w:eastAsia="Times New Roman" w:hAnsi="Arial" w:cs="Arial"/>
                <w:color w:val="555555"/>
                <w:sz w:val="27"/>
                <w:szCs w:val="27"/>
                <w:lang w:val="en-GB" w:eastAsia="en-GB"/>
              </w:rPr>
            </w:pPr>
            <w:r w:rsidRPr="005422E8">
              <w:rPr>
                <w:rFonts w:ascii="Arial" w:eastAsia="Times New Roman" w:hAnsi="Arial" w:cs="Arial"/>
                <w:color w:val="555555"/>
                <w:sz w:val="27"/>
                <w:szCs w:val="27"/>
                <w:lang w:val="en-GB" w:eastAsia="en-GB"/>
              </w:rPr>
              <w:t>Description</w:t>
            </w:r>
          </w:p>
        </w:tc>
      </w:tr>
      <w:tr w:rsidR="005422E8" w:rsidRPr="005422E8" w14:paraId="21DF6B1C" w14:textId="77777777" w:rsidTr="00C13622">
        <w:trPr>
          <w:trHeight w:val="243"/>
        </w:trPr>
        <w:tc>
          <w:tcPr>
            <w:tcW w:w="4948" w:type="dxa"/>
            <w:tcBorders>
              <w:top w:val="single" w:sz="6" w:space="0" w:color="DDDDDD"/>
            </w:tcBorders>
            <w:shd w:val="clear" w:color="auto" w:fill="F9F9F9"/>
            <w:tcMar>
              <w:top w:w="255" w:type="dxa"/>
              <w:left w:w="150" w:type="dxa"/>
              <w:bottom w:w="255" w:type="dxa"/>
              <w:right w:w="150" w:type="dxa"/>
            </w:tcMar>
            <w:vAlign w:val="center"/>
            <w:hideMark/>
          </w:tcPr>
          <w:p w14:paraId="3CC5A024"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remote add [remote-name] [</w:t>
            </w:r>
            <w:proofErr w:type="spellStart"/>
            <w:r w:rsidRPr="005422E8">
              <w:rPr>
                <w:rFonts w:ascii="Consolas" w:eastAsia="Times New Roman" w:hAnsi="Consolas" w:cs="Courier New"/>
                <w:color w:val="555555"/>
                <w:sz w:val="18"/>
                <w:szCs w:val="18"/>
                <w:shd w:val="clear" w:color="auto" w:fill="EBEFF0"/>
                <w:lang w:val="en-GB" w:eastAsia="en-GB"/>
              </w:rPr>
              <w:t>url</w:t>
            </w:r>
            <w:proofErr w:type="spellEnd"/>
            <w:r w:rsidRPr="005422E8">
              <w:rPr>
                <w:rFonts w:ascii="Consolas" w:eastAsia="Times New Roman" w:hAnsi="Consolas" w:cs="Courier New"/>
                <w:color w:val="555555"/>
                <w:sz w:val="18"/>
                <w:szCs w:val="18"/>
                <w:shd w:val="clear" w:color="auto" w:fill="EBEFF0"/>
                <w:lang w:val="en-GB" w:eastAsia="en-GB"/>
              </w:rPr>
              <w:t>]</w:t>
            </w:r>
          </w:p>
        </w:tc>
        <w:tc>
          <w:tcPr>
            <w:tcW w:w="5286" w:type="dxa"/>
            <w:tcBorders>
              <w:top w:val="single" w:sz="6" w:space="0" w:color="DDDDDD"/>
              <w:right w:val="nil"/>
            </w:tcBorders>
            <w:shd w:val="clear" w:color="auto" w:fill="F9F9F9"/>
            <w:tcMar>
              <w:top w:w="255" w:type="dxa"/>
              <w:left w:w="150" w:type="dxa"/>
              <w:bottom w:w="255" w:type="dxa"/>
              <w:right w:w="150" w:type="dxa"/>
            </w:tcMar>
            <w:vAlign w:val="center"/>
            <w:hideMark/>
          </w:tcPr>
          <w:p w14:paraId="049D4EA9"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Add a new remote repository.</w:t>
            </w:r>
          </w:p>
        </w:tc>
      </w:tr>
      <w:tr w:rsidR="005422E8" w:rsidRPr="005422E8" w14:paraId="7288CA7A" w14:textId="77777777" w:rsidTr="00C13622">
        <w:trPr>
          <w:trHeight w:val="235"/>
        </w:trPr>
        <w:tc>
          <w:tcPr>
            <w:tcW w:w="4948" w:type="dxa"/>
            <w:tcBorders>
              <w:top w:val="single" w:sz="6" w:space="0" w:color="DDDDDD"/>
            </w:tcBorders>
            <w:shd w:val="clear" w:color="auto" w:fill="FFFFFF"/>
            <w:tcMar>
              <w:top w:w="255" w:type="dxa"/>
              <w:left w:w="150" w:type="dxa"/>
              <w:bottom w:w="255" w:type="dxa"/>
              <w:right w:w="150" w:type="dxa"/>
            </w:tcMar>
            <w:vAlign w:val="center"/>
            <w:hideMark/>
          </w:tcPr>
          <w:p w14:paraId="131CD01D"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fetch [repository [</w:t>
            </w:r>
            <w:proofErr w:type="spellStart"/>
            <w:r w:rsidRPr="005422E8">
              <w:rPr>
                <w:rFonts w:ascii="Consolas" w:eastAsia="Times New Roman" w:hAnsi="Consolas" w:cs="Courier New"/>
                <w:color w:val="555555"/>
                <w:sz w:val="18"/>
                <w:szCs w:val="18"/>
                <w:shd w:val="clear" w:color="auto" w:fill="EBEFF0"/>
                <w:lang w:val="en-GB" w:eastAsia="en-GB"/>
              </w:rPr>
              <w:t>refspec</w:t>
            </w:r>
            <w:proofErr w:type="spellEnd"/>
            <w:r w:rsidRPr="005422E8">
              <w:rPr>
                <w:rFonts w:ascii="Consolas" w:eastAsia="Times New Roman" w:hAnsi="Consolas" w:cs="Courier New"/>
                <w:color w:val="555555"/>
                <w:sz w:val="18"/>
                <w:szCs w:val="18"/>
                <w:shd w:val="clear" w:color="auto" w:fill="EBEFF0"/>
                <w:lang w:val="en-GB" w:eastAsia="en-GB"/>
              </w:rPr>
              <w:t>]]</w:t>
            </w:r>
          </w:p>
        </w:tc>
        <w:tc>
          <w:tcPr>
            <w:tcW w:w="5286" w:type="dxa"/>
            <w:tcBorders>
              <w:top w:val="single" w:sz="6" w:space="0" w:color="DDDDDD"/>
              <w:right w:val="nil"/>
            </w:tcBorders>
            <w:shd w:val="clear" w:color="auto" w:fill="FFFFFF"/>
            <w:tcMar>
              <w:top w:w="255" w:type="dxa"/>
              <w:left w:w="150" w:type="dxa"/>
              <w:bottom w:w="255" w:type="dxa"/>
              <w:right w:w="150" w:type="dxa"/>
            </w:tcMar>
            <w:vAlign w:val="center"/>
            <w:hideMark/>
          </w:tcPr>
          <w:p w14:paraId="5368B230"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Gather all the data from a remote project that you do not have yet.</w:t>
            </w:r>
          </w:p>
        </w:tc>
      </w:tr>
      <w:tr w:rsidR="005422E8" w:rsidRPr="005422E8" w14:paraId="435CC73E" w14:textId="77777777" w:rsidTr="00C13622">
        <w:trPr>
          <w:trHeight w:val="235"/>
        </w:trPr>
        <w:tc>
          <w:tcPr>
            <w:tcW w:w="4948" w:type="dxa"/>
            <w:tcBorders>
              <w:top w:val="single" w:sz="6" w:space="0" w:color="DDDDDD"/>
            </w:tcBorders>
            <w:shd w:val="clear" w:color="auto" w:fill="F9F9F9"/>
            <w:tcMar>
              <w:top w:w="255" w:type="dxa"/>
              <w:left w:w="150" w:type="dxa"/>
              <w:bottom w:w="255" w:type="dxa"/>
              <w:right w:w="150" w:type="dxa"/>
            </w:tcMar>
            <w:vAlign w:val="center"/>
            <w:hideMark/>
          </w:tcPr>
          <w:p w14:paraId="04CCB1DF"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pull</w:t>
            </w:r>
          </w:p>
        </w:tc>
        <w:tc>
          <w:tcPr>
            <w:tcW w:w="5286" w:type="dxa"/>
            <w:tcBorders>
              <w:top w:val="single" w:sz="6" w:space="0" w:color="DDDDDD"/>
              <w:right w:val="nil"/>
            </w:tcBorders>
            <w:shd w:val="clear" w:color="auto" w:fill="F9F9F9"/>
            <w:tcMar>
              <w:top w:w="255" w:type="dxa"/>
              <w:left w:w="150" w:type="dxa"/>
              <w:bottom w:w="255" w:type="dxa"/>
              <w:right w:w="150" w:type="dxa"/>
            </w:tcMar>
            <w:vAlign w:val="center"/>
            <w:hideMark/>
          </w:tcPr>
          <w:p w14:paraId="3BD05BC1"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Obtain and merge a remote branch into your current branch.</w:t>
            </w:r>
          </w:p>
        </w:tc>
      </w:tr>
      <w:tr w:rsidR="005422E8" w:rsidRPr="005422E8" w14:paraId="46EAAF42" w14:textId="77777777" w:rsidTr="00C13622">
        <w:trPr>
          <w:trHeight w:val="235"/>
        </w:trPr>
        <w:tc>
          <w:tcPr>
            <w:tcW w:w="4948" w:type="dxa"/>
            <w:tcBorders>
              <w:top w:val="single" w:sz="6" w:space="0" w:color="DDDDDD"/>
            </w:tcBorders>
            <w:shd w:val="clear" w:color="auto" w:fill="FFFFFF"/>
            <w:tcMar>
              <w:top w:w="255" w:type="dxa"/>
              <w:left w:w="150" w:type="dxa"/>
              <w:bottom w:w="255" w:type="dxa"/>
              <w:right w:w="150" w:type="dxa"/>
            </w:tcMar>
            <w:vAlign w:val="center"/>
            <w:hideMark/>
          </w:tcPr>
          <w:p w14:paraId="59545DFA"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push [remote-name] [branch-name]</w:t>
            </w:r>
          </w:p>
        </w:tc>
        <w:tc>
          <w:tcPr>
            <w:tcW w:w="5286" w:type="dxa"/>
            <w:tcBorders>
              <w:top w:val="single" w:sz="6" w:space="0" w:color="DDDDDD"/>
              <w:right w:val="nil"/>
            </w:tcBorders>
            <w:shd w:val="clear" w:color="auto" w:fill="FFFFFF"/>
            <w:tcMar>
              <w:top w:w="255" w:type="dxa"/>
              <w:left w:w="150" w:type="dxa"/>
              <w:bottom w:w="255" w:type="dxa"/>
              <w:right w:w="150" w:type="dxa"/>
            </w:tcMar>
            <w:vAlign w:val="center"/>
            <w:hideMark/>
          </w:tcPr>
          <w:p w14:paraId="14A63277"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Move your data from your branch to your server.</w:t>
            </w:r>
          </w:p>
        </w:tc>
      </w:tr>
      <w:tr w:rsidR="005422E8" w:rsidRPr="005422E8" w14:paraId="43D8B7CF" w14:textId="77777777" w:rsidTr="00C13622">
        <w:trPr>
          <w:trHeight w:val="235"/>
        </w:trPr>
        <w:tc>
          <w:tcPr>
            <w:tcW w:w="4948" w:type="dxa"/>
            <w:tcBorders>
              <w:top w:val="single" w:sz="6" w:space="0" w:color="DDDDDD"/>
            </w:tcBorders>
            <w:shd w:val="clear" w:color="auto" w:fill="F9F9F9"/>
            <w:tcMar>
              <w:top w:w="255" w:type="dxa"/>
              <w:left w:w="150" w:type="dxa"/>
              <w:bottom w:w="255" w:type="dxa"/>
              <w:right w:w="150" w:type="dxa"/>
            </w:tcMar>
            <w:vAlign w:val="center"/>
            <w:hideMark/>
          </w:tcPr>
          <w:p w14:paraId="34526160"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remote show [remote-name]</w:t>
            </w:r>
          </w:p>
        </w:tc>
        <w:tc>
          <w:tcPr>
            <w:tcW w:w="5286" w:type="dxa"/>
            <w:tcBorders>
              <w:top w:val="single" w:sz="6" w:space="0" w:color="DDDDDD"/>
              <w:right w:val="nil"/>
            </w:tcBorders>
            <w:shd w:val="clear" w:color="auto" w:fill="F9F9F9"/>
            <w:tcMar>
              <w:top w:w="255" w:type="dxa"/>
              <w:left w:w="150" w:type="dxa"/>
              <w:bottom w:w="255" w:type="dxa"/>
              <w:right w:w="150" w:type="dxa"/>
            </w:tcMar>
            <w:vAlign w:val="center"/>
            <w:hideMark/>
          </w:tcPr>
          <w:p w14:paraId="576E7704"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Display information about the remote you specified.</w:t>
            </w:r>
          </w:p>
        </w:tc>
      </w:tr>
      <w:tr w:rsidR="005422E8" w:rsidRPr="005422E8" w14:paraId="404004D1" w14:textId="77777777" w:rsidTr="00C13622">
        <w:trPr>
          <w:trHeight w:val="243"/>
        </w:trPr>
        <w:tc>
          <w:tcPr>
            <w:tcW w:w="4948" w:type="dxa"/>
            <w:tcBorders>
              <w:top w:val="single" w:sz="6" w:space="0" w:color="DDDDDD"/>
            </w:tcBorders>
            <w:shd w:val="clear" w:color="auto" w:fill="FFFFFF"/>
            <w:tcMar>
              <w:top w:w="255" w:type="dxa"/>
              <w:left w:w="150" w:type="dxa"/>
              <w:bottom w:w="255" w:type="dxa"/>
              <w:right w:w="150" w:type="dxa"/>
            </w:tcMar>
            <w:vAlign w:val="center"/>
            <w:hideMark/>
          </w:tcPr>
          <w:p w14:paraId="6C10547E"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remote rename [old-name] [new-name]</w:t>
            </w:r>
          </w:p>
        </w:tc>
        <w:tc>
          <w:tcPr>
            <w:tcW w:w="5286" w:type="dxa"/>
            <w:tcBorders>
              <w:top w:val="single" w:sz="6" w:space="0" w:color="DDDDDD"/>
              <w:right w:val="nil"/>
            </w:tcBorders>
            <w:shd w:val="clear" w:color="auto" w:fill="FFFFFF"/>
            <w:tcMar>
              <w:top w:w="255" w:type="dxa"/>
              <w:left w:w="150" w:type="dxa"/>
              <w:bottom w:w="255" w:type="dxa"/>
              <w:right w:w="150" w:type="dxa"/>
            </w:tcMar>
            <w:vAlign w:val="center"/>
            <w:hideMark/>
          </w:tcPr>
          <w:p w14:paraId="49864CE0"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Rename a remote.</w:t>
            </w:r>
          </w:p>
        </w:tc>
      </w:tr>
      <w:tr w:rsidR="005422E8" w:rsidRPr="005422E8" w14:paraId="39DB5143" w14:textId="77777777" w:rsidTr="00C13622">
        <w:trPr>
          <w:trHeight w:val="235"/>
        </w:trPr>
        <w:tc>
          <w:tcPr>
            <w:tcW w:w="4948" w:type="dxa"/>
            <w:tcBorders>
              <w:top w:val="single" w:sz="6" w:space="0" w:color="DDDDDD"/>
            </w:tcBorders>
            <w:shd w:val="clear" w:color="auto" w:fill="F9F9F9"/>
            <w:tcMar>
              <w:top w:w="255" w:type="dxa"/>
              <w:left w:w="150" w:type="dxa"/>
              <w:bottom w:w="255" w:type="dxa"/>
              <w:right w:w="150" w:type="dxa"/>
            </w:tcMar>
            <w:vAlign w:val="center"/>
            <w:hideMark/>
          </w:tcPr>
          <w:p w14:paraId="73059ECA"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Consolas" w:eastAsia="Times New Roman" w:hAnsi="Consolas" w:cs="Courier New"/>
                <w:color w:val="555555"/>
                <w:sz w:val="18"/>
                <w:szCs w:val="18"/>
                <w:shd w:val="clear" w:color="auto" w:fill="EBEFF0"/>
                <w:lang w:val="en-GB" w:eastAsia="en-GB"/>
              </w:rPr>
              <w:t>git remote rm [name]</w:t>
            </w:r>
          </w:p>
        </w:tc>
        <w:tc>
          <w:tcPr>
            <w:tcW w:w="5286" w:type="dxa"/>
            <w:tcBorders>
              <w:top w:val="single" w:sz="6" w:space="0" w:color="DDDDDD"/>
              <w:right w:val="nil"/>
            </w:tcBorders>
            <w:shd w:val="clear" w:color="auto" w:fill="F9F9F9"/>
            <w:tcMar>
              <w:top w:w="255" w:type="dxa"/>
              <w:left w:w="150" w:type="dxa"/>
              <w:bottom w:w="255" w:type="dxa"/>
              <w:right w:w="150" w:type="dxa"/>
            </w:tcMar>
            <w:vAlign w:val="center"/>
            <w:hideMark/>
          </w:tcPr>
          <w:p w14:paraId="39A9958F" w14:textId="77777777" w:rsidR="005422E8" w:rsidRPr="005422E8" w:rsidRDefault="005422E8" w:rsidP="005422E8">
            <w:pPr>
              <w:rPr>
                <w:rFonts w:ascii="Helvetica" w:eastAsia="Times New Roman" w:hAnsi="Helvetica" w:cs="Times New Roman"/>
                <w:color w:val="747474"/>
                <w:sz w:val="21"/>
                <w:szCs w:val="21"/>
                <w:lang w:val="en-GB" w:eastAsia="en-GB"/>
              </w:rPr>
            </w:pPr>
            <w:r w:rsidRPr="005422E8">
              <w:rPr>
                <w:rFonts w:ascii="Helvetica" w:eastAsia="Times New Roman" w:hAnsi="Helvetica" w:cs="Times New Roman"/>
                <w:color w:val="747474"/>
                <w:sz w:val="21"/>
                <w:szCs w:val="21"/>
                <w:lang w:val="en-GB" w:eastAsia="en-GB"/>
              </w:rPr>
              <w:t>Remove the remote you specified.</w:t>
            </w:r>
          </w:p>
        </w:tc>
      </w:tr>
    </w:tbl>
    <w:p w14:paraId="788F545E" w14:textId="77777777" w:rsidR="00C13622" w:rsidRDefault="00C13622" w:rsidP="005422E8">
      <w:pPr>
        <w:shd w:val="clear" w:color="auto" w:fill="FFFFFF"/>
        <w:spacing w:beforeAutospacing="1"/>
        <w:outlineLvl w:val="2"/>
        <w:rPr>
          <w:rFonts w:ascii="Arial" w:eastAsia="Times New Roman" w:hAnsi="Arial" w:cs="Arial"/>
          <w:color w:val="000000"/>
          <w:sz w:val="27"/>
          <w:szCs w:val="27"/>
          <w:lang w:val="en-GB" w:eastAsia="en-GB"/>
        </w:rPr>
      </w:pPr>
    </w:p>
    <w:p w14:paraId="1CD0F6E5" w14:textId="77777777" w:rsidR="00C13622" w:rsidRDefault="00C13622" w:rsidP="005422E8">
      <w:pPr>
        <w:shd w:val="clear" w:color="auto" w:fill="FFFFFF"/>
        <w:spacing w:beforeAutospacing="1"/>
        <w:outlineLvl w:val="2"/>
        <w:rPr>
          <w:rFonts w:ascii="Arial" w:eastAsia="Times New Roman" w:hAnsi="Arial" w:cs="Arial"/>
          <w:color w:val="000000"/>
          <w:sz w:val="27"/>
          <w:szCs w:val="27"/>
          <w:lang w:val="en-GB" w:eastAsia="en-GB"/>
        </w:rPr>
      </w:pPr>
    </w:p>
    <w:p w14:paraId="6523300F" w14:textId="77777777" w:rsidR="00C13622" w:rsidRDefault="00C13622" w:rsidP="005422E8">
      <w:pPr>
        <w:shd w:val="clear" w:color="auto" w:fill="FFFFFF"/>
        <w:spacing w:beforeAutospacing="1"/>
        <w:outlineLvl w:val="2"/>
        <w:rPr>
          <w:rFonts w:ascii="Arial" w:eastAsia="Times New Roman" w:hAnsi="Arial" w:cs="Arial"/>
          <w:color w:val="000000"/>
          <w:sz w:val="27"/>
          <w:szCs w:val="27"/>
          <w:lang w:val="en-GB" w:eastAsia="en-GB"/>
        </w:rPr>
      </w:pPr>
    </w:p>
    <w:p w14:paraId="636B6A3F" w14:textId="77777777" w:rsidR="00C13622" w:rsidRDefault="00C13622" w:rsidP="005422E8">
      <w:pPr>
        <w:shd w:val="clear" w:color="auto" w:fill="FFFFFF"/>
        <w:spacing w:beforeAutospacing="1"/>
        <w:outlineLvl w:val="2"/>
        <w:rPr>
          <w:rFonts w:ascii="Arial" w:eastAsia="Times New Roman" w:hAnsi="Arial" w:cs="Arial"/>
          <w:color w:val="000000"/>
          <w:sz w:val="27"/>
          <w:szCs w:val="27"/>
          <w:lang w:val="en-GB" w:eastAsia="en-GB"/>
        </w:rPr>
      </w:pPr>
    </w:p>
    <w:p w14:paraId="2DC947AA" w14:textId="11F79DBF" w:rsidR="005422E8" w:rsidRPr="005422E8" w:rsidRDefault="005422E8" w:rsidP="005422E8">
      <w:pPr>
        <w:shd w:val="clear" w:color="auto" w:fill="FFFFFF"/>
        <w:spacing w:beforeAutospacing="1"/>
        <w:outlineLvl w:val="2"/>
        <w:rPr>
          <w:rFonts w:ascii="Arial" w:eastAsia="Times New Roman" w:hAnsi="Arial" w:cs="Arial"/>
          <w:color w:val="000000"/>
          <w:sz w:val="27"/>
          <w:szCs w:val="27"/>
          <w:lang w:val="en-GB" w:eastAsia="en-GB"/>
        </w:rPr>
      </w:pPr>
      <w:r w:rsidRPr="005422E8">
        <w:rPr>
          <w:rFonts w:ascii="Arial" w:eastAsia="Times New Roman" w:hAnsi="Arial" w:cs="Arial"/>
          <w:color w:val="000000"/>
          <w:sz w:val="27"/>
          <w:szCs w:val="27"/>
          <w:lang w:val="en-GB" w:eastAsia="en-GB"/>
        </w:rPr>
        <w:t>Example Usage</w:t>
      </w:r>
      <w:hyperlink r:id="rId45" w:anchor="example-usage-1" w:tooltip="Permalink" w:history="1">
        <w:r w:rsidR="00C13622">
          <w:rPr>
            <w:rFonts w:ascii="Arial" w:eastAsia="Times New Roman" w:hAnsi="Arial" w:cs="Arial"/>
            <w:color w:val="0089BC"/>
            <w:sz w:val="27"/>
            <w:szCs w:val="27"/>
            <w:bdr w:val="none" w:sz="0" w:space="0" w:color="auto" w:frame="1"/>
            <w:lang w:val="en-GB" w:eastAsia="en-GB"/>
          </w:rPr>
          <w:t xml:space="preserve"> </w:t>
        </w:r>
      </w:hyperlink>
    </w:p>
    <w:p w14:paraId="1DCF13CF"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lastRenderedPageBreak/>
        <w:t>Continuing the example posed in the previous section, let’s say that someone wants to add a functionality to an application in a remote repository. The first step would be to </w:t>
      </w:r>
      <w:r w:rsidRPr="005422E8">
        <w:rPr>
          <w:rFonts w:ascii="Helvetica" w:eastAsia="Times New Roman" w:hAnsi="Helvetica" w:cs="Times New Roman"/>
          <w:i/>
          <w:iCs/>
          <w:color w:val="333333"/>
          <w:sz w:val="24"/>
          <w:szCs w:val="24"/>
          <w:lang w:val="en-GB" w:eastAsia="en-GB"/>
        </w:rPr>
        <w:t>fork</w:t>
      </w:r>
      <w:r w:rsidRPr="005422E8">
        <w:rPr>
          <w:rFonts w:ascii="Helvetica" w:eastAsia="Times New Roman" w:hAnsi="Helvetica" w:cs="Times New Roman"/>
          <w:color w:val="333333"/>
          <w:sz w:val="24"/>
          <w:szCs w:val="24"/>
          <w:lang w:val="en-GB" w:eastAsia="en-GB"/>
        </w:rPr>
        <w:t xml:space="preserve"> that repository. This feature, like cloning, is usually available in the user interface of the remote repository software. Forking creates a remote repository, which is a copy of the forked repository, on the user’s own account. From </w:t>
      </w:r>
      <w:proofErr w:type="spellStart"/>
      <w:r w:rsidRPr="005422E8">
        <w:rPr>
          <w:rFonts w:ascii="Helvetica" w:eastAsia="Times New Roman" w:hAnsi="Helvetica" w:cs="Times New Roman"/>
          <w:color w:val="333333"/>
          <w:sz w:val="24"/>
          <w:szCs w:val="24"/>
          <w:lang w:val="en-GB" w:eastAsia="en-GB"/>
        </w:rPr>
        <w:t>their</w:t>
      </w:r>
      <w:proofErr w:type="spellEnd"/>
      <w:r w:rsidRPr="005422E8">
        <w:rPr>
          <w:rFonts w:ascii="Helvetica" w:eastAsia="Times New Roman" w:hAnsi="Helvetica" w:cs="Times New Roman"/>
          <w:color w:val="333333"/>
          <w:sz w:val="24"/>
          <w:szCs w:val="24"/>
          <w:lang w:val="en-GB" w:eastAsia="en-GB"/>
        </w:rPr>
        <w:t xml:space="preserve"> the user would clone the fork locally use the </w:t>
      </w:r>
      <w:r w:rsidRPr="005422E8">
        <w:rPr>
          <w:rFonts w:ascii="Consolas" w:eastAsia="Times New Roman" w:hAnsi="Consolas" w:cs="Courier New"/>
          <w:color w:val="555555"/>
          <w:sz w:val="18"/>
          <w:szCs w:val="18"/>
          <w:shd w:val="clear" w:color="auto" w:fill="EBEFF0"/>
          <w:lang w:val="en-GB" w:eastAsia="en-GB"/>
        </w:rPr>
        <w:t>clone</w:t>
      </w:r>
      <w:r w:rsidRPr="005422E8">
        <w:rPr>
          <w:rFonts w:ascii="Helvetica" w:eastAsia="Times New Roman" w:hAnsi="Helvetica" w:cs="Times New Roman"/>
          <w:color w:val="333333"/>
          <w:sz w:val="24"/>
          <w:szCs w:val="24"/>
          <w:lang w:val="en-GB" w:eastAsia="en-GB"/>
        </w:rPr>
        <w:t> command discussed above.</w:t>
      </w:r>
    </w:p>
    <w:p w14:paraId="2C37B7E1"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clone https://github.com/username/Spoon-Knife.git</w:t>
      </w:r>
    </w:p>
    <w:p w14:paraId="7095F7BF"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Once the repository is cloned, the user would create a branch for the new feature using either the </w:t>
      </w:r>
      <w:r w:rsidRPr="005422E8">
        <w:rPr>
          <w:rFonts w:ascii="Consolas" w:eastAsia="Times New Roman" w:hAnsi="Consolas" w:cs="Courier New"/>
          <w:color w:val="555555"/>
          <w:sz w:val="18"/>
          <w:szCs w:val="18"/>
          <w:shd w:val="clear" w:color="auto" w:fill="EBEFF0"/>
          <w:lang w:val="en-GB" w:eastAsia="en-GB"/>
        </w:rPr>
        <w:t>branch</w:t>
      </w:r>
      <w:r w:rsidRPr="005422E8">
        <w:rPr>
          <w:rFonts w:ascii="Helvetica" w:eastAsia="Times New Roman" w:hAnsi="Helvetica" w:cs="Times New Roman"/>
          <w:color w:val="333333"/>
          <w:sz w:val="24"/>
          <w:szCs w:val="24"/>
          <w:lang w:val="en-GB" w:eastAsia="en-GB"/>
        </w:rPr>
        <w:t> or </w:t>
      </w:r>
      <w:r w:rsidRPr="005422E8">
        <w:rPr>
          <w:rFonts w:ascii="Consolas" w:eastAsia="Times New Roman" w:hAnsi="Consolas" w:cs="Courier New"/>
          <w:color w:val="555555"/>
          <w:sz w:val="18"/>
          <w:szCs w:val="18"/>
          <w:shd w:val="clear" w:color="auto" w:fill="EBEFF0"/>
          <w:lang w:val="en-GB" w:eastAsia="en-GB"/>
        </w:rPr>
        <w:t>checkout -b</w:t>
      </w:r>
      <w:r w:rsidRPr="005422E8">
        <w:rPr>
          <w:rFonts w:ascii="Helvetica" w:eastAsia="Times New Roman" w:hAnsi="Helvetica" w:cs="Times New Roman"/>
          <w:color w:val="333333"/>
          <w:sz w:val="24"/>
          <w:szCs w:val="24"/>
          <w:lang w:val="en-GB" w:eastAsia="en-GB"/>
        </w:rPr>
        <w:t> command.</w:t>
      </w:r>
    </w:p>
    <w:p w14:paraId="444E3F64"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checkout -b new-special-feature</w:t>
      </w:r>
    </w:p>
    <w:p w14:paraId="08E2B37A" w14:textId="77777777" w:rsidR="005422E8" w:rsidRPr="005422E8" w:rsidRDefault="005422E8" w:rsidP="005422E8">
      <w:pPr>
        <w:shd w:val="clear" w:color="auto" w:fill="FFFFFF"/>
        <w:spacing w:after="300"/>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After the branch is made, the user would make the necessary updates or changes to the codebase, and commit them.</w:t>
      </w:r>
    </w:p>
    <w:p w14:paraId="7C0C021E"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commit -m "A new special feature"</w:t>
      </w:r>
    </w:p>
    <w:p w14:paraId="73BA3EF1" w14:textId="77777777" w:rsidR="005422E8" w:rsidRPr="005422E8" w:rsidRDefault="005422E8" w:rsidP="005422E8">
      <w:pPr>
        <w:shd w:val="clear" w:color="auto" w:fill="FFFFFF"/>
        <w:spacing w:after="300"/>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With the commit staged, the user would then push their changes to their fork of the remote repository:</w:t>
      </w:r>
    </w:p>
    <w:p w14:paraId="4B0DA21B"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push origin new-special-feature</w:t>
      </w:r>
    </w:p>
    <w:p w14:paraId="6510B7B4"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The result of the push command is that now the new feature branch exists on the user’s fork. To contribute those changes to the initial repository, known as the upstream repository, the user must now submit a </w:t>
      </w:r>
      <w:r w:rsidRPr="005422E8">
        <w:rPr>
          <w:rFonts w:ascii="Helvetica" w:eastAsia="Times New Roman" w:hAnsi="Helvetica" w:cs="Times New Roman"/>
          <w:i/>
          <w:iCs/>
          <w:color w:val="333333"/>
          <w:sz w:val="24"/>
          <w:szCs w:val="24"/>
          <w:lang w:val="en-GB" w:eastAsia="en-GB"/>
        </w:rPr>
        <w:t xml:space="preserve">pull </w:t>
      </w:r>
      <w:proofErr w:type="gramStart"/>
      <w:r w:rsidRPr="005422E8">
        <w:rPr>
          <w:rFonts w:ascii="Helvetica" w:eastAsia="Times New Roman" w:hAnsi="Helvetica" w:cs="Times New Roman"/>
          <w:i/>
          <w:iCs/>
          <w:color w:val="333333"/>
          <w:sz w:val="24"/>
          <w:szCs w:val="24"/>
          <w:lang w:val="en-GB" w:eastAsia="en-GB"/>
        </w:rPr>
        <w:t>request</w:t>
      </w:r>
      <w:r w:rsidRPr="005422E8">
        <w:rPr>
          <w:rFonts w:ascii="Helvetica" w:eastAsia="Times New Roman" w:hAnsi="Helvetica" w:cs="Times New Roman"/>
          <w:color w:val="333333"/>
          <w:sz w:val="24"/>
          <w:szCs w:val="24"/>
          <w:lang w:val="en-GB" w:eastAsia="en-GB"/>
        </w:rPr>
        <w:t>(</w:t>
      </w:r>
      <w:proofErr w:type="gramEnd"/>
      <w:r w:rsidRPr="005422E8">
        <w:rPr>
          <w:rFonts w:ascii="Helvetica" w:eastAsia="Times New Roman" w:hAnsi="Helvetica" w:cs="Times New Roman"/>
          <w:color w:val="333333"/>
          <w:sz w:val="24"/>
          <w:szCs w:val="24"/>
          <w:lang w:val="en-GB" w:eastAsia="en-GB"/>
        </w:rPr>
        <w:t>PR). A PR is a feature that most remote repository software has that allows the user to safely contribute a commit, or series of commits, to an upstream repository. This is accomplished by navigating through the user interface to the pull requests page, selecting the master branch of the upstream repository as the target, and selecting the origin repository’s feature branch as the source. A pull request will be created and the code will be up for review before being merged into the master branch of the upstream repository.</w:t>
      </w:r>
    </w:p>
    <w:p w14:paraId="4D6462AF" w14:textId="77777777" w:rsidR="005422E8" w:rsidRPr="005422E8" w:rsidRDefault="005422E8" w:rsidP="005422E8">
      <w:pPr>
        <w:shd w:val="clear" w:color="auto" w:fill="FFFFFF"/>
        <w:spacing w:after="300"/>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While creating PRs is a healthy standard within the development community, it is not the only way to contribute to a remote repository. You could simply push your commits directly to the upstream repository:</w:t>
      </w:r>
    </w:p>
    <w:p w14:paraId="1F2ABBCD"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push my-repo new-special-feature</w:t>
      </w:r>
    </w:p>
    <w:p w14:paraId="45737459" w14:textId="77777777" w:rsidR="005422E8" w:rsidRPr="005422E8" w:rsidRDefault="005422E8" w:rsidP="005422E8">
      <w:pPr>
        <w:shd w:val="clear" w:color="auto" w:fill="FFFFFF"/>
        <w:spacing w:after="300"/>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The downside of this approach is that there is no option to hold the pushed commits for review. However, if you are the only contributor to a project then obviously there will be no one to review your changes, so creating a fork and contributing PRs is not necessary.</w:t>
      </w:r>
    </w:p>
    <w:p w14:paraId="7943621B" w14:textId="77777777" w:rsidR="005422E8" w:rsidRPr="005422E8" w:rsidRDefault="005422E8" w:rsidP="005422E8">
      <w:pPr>
        <w:shd w:val="clear" w:color="auto" w:fill="FFFFFF"/>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If you are collaborating with another developer, it is necessary to be able to retrieve their work. To do so, issue the </w:t>
      </w:r>
      <w:r w:rsidRPr="005422E8">
        <w:rPr>
          <w:rFonts w:ascii="Consolas" w:eastAsia="Times New Roman" w:hAnsi="Consolas" w:cs="Courier New"/>
          <w:color w:val="555555"/>
          <w:sz w:val="18"/>
          <w:szCs w:val="18"/>
          <w:shd w:val="clear" w:color="auto" w:fill="EBEFF0"/>
          <w:lang w:val="en-GB" w:eastAsia="en-GB"/>
        </w:rPr>
        <w:t>pull</w:t>
      </w:r>
      <w:r w:rsidRPr="005422E8">
        <w:rPr>
          <w:rFonts w:ascii="Helvetica" w:eastAsia="Times New Roman" w:hAnsi="Helvetica" w:cs="Times New Roman"/>
          <w:color w:val="333333"/>
          <w:sz w:val="24"/>
          <w:szCs w:val="24"/>
          <w:lang w:val="en-GB" w:eastAsia="en-GB"/>
        </w:rPr>
        <w:t> command:</w:t>
      </w:r>
    </w:p>
    <w:p w14:paraId="2917959A"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git checkout new-special-feature</w:t>
      </w:r>
    </w:p>
    <w:p w14:paraId="08D30F16" w14:textId="77777777" w:rsidR="005422E8" w:rsidRPr="005422E8" w:rsidRDefault="005422E8" w:rsidP="005422E8">
      <w:pPr>
        <w:pBdr>
          <w:top w:val="single" w:sz="6" w:space="7" w:color="E7E6E6"/>
          <w:left w:val="single" w:sz="6" w:space="7" w:color="E7E6E6"/>
          <w:bottom w:val="single" w:sz="6" w:space="7" w:color="E7E6E6"/>
          <w:right w:val="single" w:sz="6" w:space="7" w:color="E7E6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18"/>
          <w:szCs w:val="18"/>
          <w:lang w:val="en-GB" w:eastAsia="en-GB"/>
        </w:rPr>
      </w:pPr>
      <w:r w:rsidRPr="005422E8">
        <w:rPr>
          <w:rFonts w:ascii="Consolas" w:eastAsia="Times New Roman" w:hAnsi="Consolas" w:cs="Courier New"/>
          <w:color w:val="333333"/>
          <w:sz w:val="18"/>
          <w:szCs w:val="18"/>
          <w:lang w:val="en-GB" w:eastAsia="en-GB"/>
        </w:rPr>
        <w:t xml:space="preserve">git </w:t>
      </w:r>
      <w:proofErr w:type="gramStart"/>
      <w:r w:rsidRPr="005422E8">
        <w:rPr>
          <w:rFonts w:ascii="Consolas" w:eastAsia="Times New Roman" w:hAnsi="Consolas" w:cs="Courier New"/>
          <w:color w:val="333333"/>
          <w:sz w:val="18"/>
          <w:szCs w:val="18"/>
          <w:lang w:val="en-GB" w:eastAsia="en-GB"/>
        </w:rPr>
        <w:t>pull</w:t>
      </w:r>
      <w:proofErr w:type="gramEnd"/>
    </w:p>
    <w:p w14:paraId="23F6862D" w14:textId="77777777" w:rsidR="005422E8" w:rsidRPr="005422E8" w:rsidRDefault="005422E8" w:rsidP="005422E8">
      <w:pPr>
        <w:shd w:val="clear" w:color="auto" w:fill="FFFFFF"/>
        <w:spacing w:after="300"/>
        <w:rPr>
          <w:rFonts w:ascii="Helvetica" w:eastAsia="Times New Roman" w:hAnsi="Helvetica" w:cs="Times New Roman"/>
          <w:color w:val="333333"/>
          <w:sz w:val="24"/>
          <w:szCs w:val="24"/>
          <w:lang w:val="en-GB" w:eastAsia="en-GB"/>
        </w:rPr>
      </w:pPr>
      <w:r w:rsidRPr="005422E8">
        <w:rPr>
          <w:rFonts w:ascii="Helvetica" w:eastAsia="Times New Roman" w:hAnsi="Helvetica" w:cs="Times New Roman"/>
          <w:color w:val="333333"/>
          <w:sz w:val="24"/>
          <w:szCs w:val="24"/>
          <w:lang w:val="en-GB" w:eastAsia="en-GB"/>
        </w:rPr>
        <w:t>Git will grab the new code from the chosen remote repository branch and merge it into your local branch.</w:t>
      </w:r>
    </w:p>
    <w:p w14:paraId="4C1D9E17" w14:textId="77777777" w:rsidR="005422E8" w:rsidRDefault="005422E8" w:rsidP="00391308"/>
    <w:p w14:paraId="4826658F" w14:textId="0412F772" w:rsidR="00391308" w:rsidRDefault="00391308" w:rsidP="00391308"/>
    <w:p w14:paraId="42208C38" w14:textId="77777777" w:rsidR="00391308" w:rsidRDefault="00391308" w:rsidP="00391308"/>
    <w:sectPr w:rsidR="00391308" w:rsidSect="0077144F">
      <w:headerReference w:type="default" r:id="rId46"/>
      <w:pgSz w:w="11907" w:h="16840" w:code="9"/>
      <w:pgMar w:top="85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22FD9" w14:textId="77777777" w:rsidR="00A6101F" w:rsidRDefault="00A6101F" w:rsidP="0077144F">
      <w:r>
        <w:separator/>
      </w:r>
    </w:p>
  </w:endnote>
  <w:endnote w:type="continuationSeparator" w:id="0">
    <w:p w14:paraId="6D4CCB6F" w14:textId="77777777" w:rsidR="00A6101F" w:rsidRDefault="00A6101F" w:rsidP="00771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B58B6" w14:textId="77777777" w:rsidR="00A6101F" w:rsidRDefault="00A6101F" w:rsidP="0077144F">
      <w:r>
        <w:separator/>
      </w:r>
    </w:p>
  </w:footnote>
  <w:footnote w:type="continuationSeparator" w:id="0">
    <w:p w14:paraId="57E4A991" w14:textId="77777777" w:rsidR="00A6101F" w:rsidRDefault="00A6101F" w:rsidP="007714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FE536" w14:textId="4DACFA08" w:rsidR="0077144F" w:rsidRPr="0077144F" w:rsidRDefault="0077144F">
    <w:pPr>
      <w:pStyle w:val="Header"/>
      <w:rPr>
        <w:color w:val="FFFFFF" w:themeColor="background1"/>
      </w:rPr>
    </w:pPr>
    <w:r>
      <w:rPr>
        <w:noProof/>
      </w:rPr>
      <mc:AlternateContent>
        <mc:Choice Requires="wps">
          <w:drawing>
            <wp:anchor distT="0" distB="0" distL="114300" distR="114300" simplePos="0" relativeHeight="251661312" behindDoc="0" locked="0" layoutInCell="1" allowOverlap="1" wp14:anchorId="0000F108" wp14:editId="6411716E">
              <wp:simplePos x="0" y="0"/>
              <wp:positionH relativeFrom="column">
                <wp:posOffset>-263843</wp:posOffset>
              </wp:positionH>
              <wp:positionV relativeFrom="paragraph">
                <wp:posOffset>-318770</wp:posOffset>
              </wp:positionV>
              <wp:extent cx="3043237" cy="385762"/>
              <wp:effectExtent l="0" t="0" r="0" b="0"/>
              <wp:wrapNone/>
              <wp:docPr id="4" name="Text Box 4"/>
              <wp:cNvGraphicFramePr/>
              <a:graphic xmlns:a="http://schemas.openxmlformats.org/drawingml/2006/main">
                <a:graphicData uri="http://schemas.microsoft.com/office/word/2010/wordprocessingShape">
                  <wps:wsp>
                    <wps:cNvSpPr txBox="1"/>
                    <wps:spPr>
                      <a:xfrm>
                        <a:off x="0" y="0"/>
                        <a:ext cx="3043237" cy="385762"/>
                      </a:xfrm>
                      <a:prstGeom prst="rect">
                        <a:avLst/>
                      </a:prstGeom>
                      <a:noFill/>
                      <a:ln w="6350">
                        <a:noFill/>
                      </a:ln>
                    </wps:spPr>
                    <wps:txbx>
                      <w:txbxContent>
                        <w:p w14:paraId="0194612B" w14:textId="6748229B" w:rsidR="0077144F" w:rsidRPr="0077144F" w:rsidRDefault="0077144F">
                          <w:pPr>
                            <w:rPr>
                              <w:b/>
                              <w:bCs/>
                              <w:sz w:val="32"/>
                              <w:szCs w:val="32"/>
                            </w:rPr>
                          </w:pPr>
                          <w:r w:rsidRPr="0077144F">
                            <w:rPr>
                              <w:b/>
                              <w:bCs/>
                              <w:sz w:val="32"/>
                              <w:szCs w:val="32"/>
                            </w:rPr>
                            <w:t>GitHub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00F108" id="_x0000_t202" coordsize="21600,21600" o:spt="202" path="m,l,21600r21600,l21600,xe">
              <v:stroke joinstyle="miter"/>
              <v:path gradientshapeok="t" o:connecttype="rect"/>
            </v:shapetype>
            <v:shape id="Text Box 4" o:spid="_x0000_s1026" type="#_x0000_t202" style="position:absolute;margin-left:-20.8pt;margin-top:-25.1pt;width:239.6pt;height:30.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" filled="f" stroked="f" strokeweight=".5pt">
              <v:textbox>
                <w:txbxContent>
                  <w:p w14:paraId="0194612B" w14:textId="6748229B" w:rsidR="0077144F" w:rsidRPr="0077144F" w:rsidRDefault="0077144F">
                    <w:pPr>
                      <w:rPr>
                        <w:b/>
                        <w:bCs/>
                        <w:sz w:val="32"/>
                        <w:szCs w:val="32"/>
                      </w:rPr>
                    </w:pPr>
                    <w:r w:rsidRPr="0077144F">
                      <w:rPr>
                        <w:b/>
                        <w:bCs/>
                        <w:sz w:val="32"/>
                        <w:szCs w:val="32"/>
                      </w:rPr>
                      <w:t>GitHub Tutorial</w:t>
                    </w:r>
                  </w:p>
                </w:txbxContent>
              </v:textbox>
            </v:shape>
          </w:pict>
        </mc:Fallback>
      </mc:AlternateContent>
    </w:r>
    <w:r>
      <w:rPr>
        <w:noProof/>
      </w:rPr>
      <w:drawing>
        <wp:anchor distT="0" distB="0" distL="114300" distR="114300" simplePos="0" relativeHeight="251660288" behindDoc="1" locked="0" layoutInCell="1" allowOverlap="1" wp14:anchorId="633CB227" wp14:editId="34604C98">
          <wp:simplePos x="0" y="0"/>
          <wp:positionH relativeFrom="column">
            <wp:posOffset>5350510</wp:posOffset>
          </wp:positionH>
          <wp:positionV relativeFrom="paragraph">
            <wp:posOffset>-471170</wp:posOffset>
          </wp:positionV>
          <wp:extent cx="1721485" cy="638175"/>
          <wp:effectExtent l="0" t="0" r="0" b="0"/>
          <wp:wrapTight wrapText="bothSides">
            <wp:wrapPolygon edited="0">
              <wp:start x="3585" y="3224"/>
              <wp:lineTo x="2390" y="7737"/>
              <wp:lineTo x="2151" y="10961"/>
              <wp:lineTo x="2390" y="14830"/>
              <wp:lineTo x="3346" y="18054"/>
              <wp:lineTo x="6454" y="18054"/>
              <wp:lineTo x="18644" y="15475"/>
              <wp:lineTo x="18644" y="14830"/>
              <wp:lineTo x="19600" y="9672"/>
              <wp:lineTo x="17688" y="6448"/>
              <wp:lineTo x="6215" y="3224"/>
              <wp:lineTo x="3585" y="3224"/>
            </wp:wrapPolygon>
          </wp:wrapTight>
          <wp:docPr id="5" name="Picture 5" descr="Image result fo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hu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1485" cy="638175"/>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4463D51B" wp14:editId="6CE4326D">
              <wp:simplePos x="0" y="0"/>
              <wp:positionH relativeFrom="column">
                <wp:posOffset>-530860</wp:posOffset>
              </wp:positionH>
              <wp:positionV relativeFrom="paragraph">
                <wp:posOffset>-442912</wp:posOffset>
              </wp:positionV>
              <wp:extent cx="7543800" cy="6000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75438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B12E7" id="Rectangle 1" o:spid="_x0000_s1026" style="position:absolute;margin-left:-41.8pt;margin-top:-34.85pt;width:594pt;height:4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" fillcolor="#5b9bd5 [3204]" strokecolor="#1f4d78 [1604]"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EC26C42"/>
    <w:multiLevelType w:val="multilevel"/>
    <w:tmpl w:val="E692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8B932C9"/>
    <w:multiLevelType w:val="multilevel"/>
    <w:tmpl w:val="F462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43D4567"/>
    <w:multiLevelType w:val="multilevel"/>
    <w:tmpl w:val="6BA87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6068F8"/>
    <w:multiLevelType w:val="multilevel"/>
    <w:tmpl w:val="A34E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3D8550FD"/>
    <w:multiLevelType w:val="multilevel"/>
    <w:tmpl w:val="705A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BA2511A"/>
    <w:multiLevelType w:val="multilevel"/>
    <w:tmpl w:val="227E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0597F3A"/>
    <w:multiLevelType w:val="multilevel"/>
    <w:tmpl w:val="6626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094D1A"/>
    <w:multiLevelType w:val="hybridMultilevel"/>
    <w:tmpl w:val="4B320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7DF506BF"/>
    <w:multiLevelType w:val="multilevel"/>
    <w:tmpl w:val="0998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2"/>
  </w:num>
  <w:num w:numId="3">
    <w:abstractNumId w:val="10"/>
  </w:num>
  <w:num w:numId="4">
    <w:abstractNumId w:val="28"/>
  </w:num>
  <w:num w:numId="5">
    <w:abstractNumId w:val="14"/>
  </w:num>
  <w:num w:numId="6">
    <w:abstractNumId w:val="20"/>
  </w:num>
  <w:num w:numId="7">
    <w:abstractNumId w:val="2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6"/>
  </w:num>
  <w:num w:numId="21">
    <w:abstractNumId w:val="22"/>
  </w:num>
  <w:num w:numId="22">
    <w:abstractNumId w:val="11"/>
  </w:num>
  <w:num w:numId="23">
    <w:abstractNumId w:val="30"/>
  </w:num>
  <w:num w:numId="24">
    <w:abstractNumId w:val="29"/>
  </w:num>
  <w:num w:numId="25">
    <w:abstractNumId w:val="21"/>
  </w:num>
  <w:num w:numId="26">
    <w:abstractNumId w:val="19"/>
  </w:num>
  <w:num w:numId="27">
    <w:abstractNumId w:val="24"/>
  </w:num>
  <w:num w:numId="28">
    <w:abstractNumId w:val="15"/>
  </w:num>
  <w:num w:numId="29">
    <w:abstractNumId w:val="18"/>
  </w:num>
  <w:num w:numId="30">
    <w:abstractNumId w:val="13"/>
  </w:num>
  <w:num w:numId="31">
    <w:abstractNumId w:val="2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4F"/>
    <w:rsid w:val="00391308"/>
    <w:rsid w:val="005059FE"/>
    <w:rsid w:val="005422E8"/>
    <w:rsid w:val="00645252"/>
    <w:rsid w:val="006D3D74"/>
    <w:rsid w:val="00700B81"/>
    <w:rsid w:val="0077144F"/>
    <w:rsid w:val="0083569A"/>
    <w:rsid w:val="00A6101F"/>
    <w:rsid w:val="00A9204E"/>
    <w:rsid w:val="00C13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F2057"/>
  <w15:chartTrackingRefBased/>
  <w15:docId w15:val="{55849F03-F945-472F-AE41-4BAF3CAE0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391308"/>
    <w:pPr>
      <w:ind w:left="720"/>
      <w:contextualSpacing/>
    </w:pPr>
  </w:style>
  <w:style w:type="character" w:customStyle="1" w:styleId="sr-only">
    <w:name w:val="sr-only"/>
    <w:basedOn w:val="DefaultParagraphFont"/>
    <w:rsid w:val="005422E8"/>
  </w:style>
  <w:style w:type="paragraph" w:styleId="NormalWeb">
    <w:name w:val="Normal (Web)"/>
    <w:basedOn w:val="Normal"/>
    <w:uiPriority w:val="99"/>
    <w:semiHidden/>
    <w:unhideWhenUsed/>
    <w:rsid w:val="005422E8"/>
    <w:pPr>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lnt">
    <w:name w:val="lnt"/>
    <w:basedOn w:val="DefaultParagraphFont"/>
    <w:rsid w:val="00542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726076">
      <w:bodyDiv w:val="1"/>
      <w:marLeft w:val="0"/>
      <w:marRight w:val="0"/>
      <w:marTop w:val="0"/>
      <w:marBottom w:val="0"/>
      <w:divBdr>
        <w:top w:val="none" w:sz="0" w:space="0" w:color="auto"/>
        <w:left w:val="none" w:sz="0" w:space="0" w:color="auto"/>
        <w:bottom w:val="none" w:sz="0" w:space="0" w:color="auto"/>
        <w:right w:val="none" w:sz="0" w:space="0" w:color="auto"/>
      </w:divBdr>
      <w:divsChild>
        <w:div w:id="1552763177">
          <w:blockQuote w:val="1"/>
          <w:marLeft w:val="0"/>
          <w:marRight w:val="0"/>
          <w:marTop w:val="0"/>
          <w:marBottom w:val="300"/>
          <w:divBdr>
            <w:top w:val="none" w:sz="0" w:space="0" w:color="auto"/>
            <w:left w:val="single" w:sz="24" w:space="11" w:color="BDE2FB"/>
            <w:bottom w:val="none" w:sz="0" w:space="0" w:color="auto"/>
            <w:right w:val="none" w:sz="0" w:space="0" w:color="auto"/>
          </w:divBdr>
          <w:divsChild>
            <w:div w:id="1994213437">
              <w:marLeft w:val="0"/>
              <w:marRight w:val="0"/>
              <w:marTop w:val="0"/>
              <w:marBottom w:val="0"/>
              <w:divBdr>
                <w:top w:val="none" w:sz="0" w:space="0" w:color="auto"/>
                <w:left w:val="none" w:sz="0" w:space="0" w:color="auto"/>
                <w:bottom w:val="none" w:sz="0" w:space="0" w:color="auto"/>
                <w:right w:val="none" w:sz="0" w:space="0" w:color="auto"/>
              </w:divBdr>
            </w:div>
          </w:divsChild>
        </w:div>
        <w:div w:id="462696580">
          <w:marLeft w:val="0"/>
          <w:marRight w:val="0"/>
          <w:marTop w:val="0"/>
          <w:marBottom w:val="0"/>
          <w:divBdr>
            <w:top w:val="none" w:sz="0" w:space="0" w:color="auto"/>
            <w:left w:val="none" w:sz="0" w:space="0" w:color="auto"/>
            <w:bottom w:val="none" w:sz="0" w:space="0" w:color="auto"/>
            <w:right w:val="none" w:sz="0" w:space="0" w:color="auto"/>
          </w:divBdr>
          <w:divsChild>
            <w:div w:id="6964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3917">
      <w:bodyDiv w:val="1"/>
      <w:marLeft w:val="0"/>
      <w:marRight w:val="0"/>
      <w:marTop w:val="0"/>
      <w:marBottom w:val="0"/>
      <w:divBdr>
        <w:top w:val="none" w:sz="0" w:space="0" w:color="auto"/>
        <w:left w:val="none" w:sz="0" w:space="0" w:color="auto"/>
        <w:bottom w:val="none" w:sz="0" w:space="0" w:color="auto"/>
        <w:right w:val="none" w:sz="0" w:space="0" w:color="auto"/>
      </w:divBdr>
      <w:divsChild>
        <w:div w:id="893859192">
          <w:marLeft w:val="0"/>
          <w:marRight w:val="0"/>
          <w:marTop w:val="0"/>
          <w:marBottom w:val="0"/>
          <w:divBdr>
            <w:top w:val="none" w:sz="0" w:space="0" w:color="auto"/>
            <w:left w:val="none" w:sz="0" w:space="0" w:color="auto"/>
            <w:bottom w:val="none" w:sz="0" w:space="0" w:color="auto"/>
            <w:right w:val="none" w:sz="0" w:space="0" w:color="auto"/>
          </w:divBdr>
          <w:divsChild>
            <w:div w:id="439954810">
              <w:marLeft w:val="0"/>
              <w:marRight w:val="0"/>
              <w:marTop w:val="0"/>
              <w:marBottom w:val="0"/>
              <w:divBdr>
                <w:top w:val="none" w:sz="0" w:space="0" w:color="auto"/>
                <w:left w:val="none" w:sz="0" w:space="0" w:color="auto"/>
                <w:bottom w:val="none" w:sz="0" w:space="0" w:color="auto"/>
                <w:right w:val="none" w:sz="0" w:space="0" w:color="auto"/>
              </w:divBdr>
              <w:divsChild>
                <w:div w:id="44107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51161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47845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gif"/><Relationship Id="rId18" Type="http://schemas.openxmlformats.org/officeDocument/2006/relationships/hyperlink" Target="https://guides.github.com/activities/hello-world/pick-branch.png" TargetMode="External"/><Relationship Id="rId26" Type="http://schemas.openxmlformats.org/officeDocument/2006/relationships/hyperlink" Target="https://help.github.com/articles/basic-writing-and-formatting-syntax/" TargetMode="External"/><Relationship Id="rId39" Type="http://schemas.openxmlformats.org/officeDocument/2006/relationships/hyperlink" Target="https://github.com/"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youtube.com/githubguides" TargetMode="External"/><Relationship Id="rId42" Type="http://schemas.openxmlformats.org/officeDocument/2006/relationships/hyperlink" Target="https://www.linode.com/docs/development/version-control/install-gitlab-on-ubuntu-18-04/"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gif"/><Relationship Id="rId25" Type="http://schemas.openxmlformats.org/officeDocument/2006/relationships/image" Target="media/image9.png"/><Relationship Id="rId33" Type="http://schemas.openxmlformats.org/officeDocument/2006/relationships/hyperlink" Target="http://guides.github.com" TargetMode="External"/><Relationship Id="rId38" Type="http://schemas.openxmlformats.org/officeDocument/2006/relationships/hyperlink" Target="https://www.linode.com/docs/development/version-control/how-to-configure-git/"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uides.github.com/activities/hello-world/pr-tab.gif" TargetMode="External"/><Relationship Id="rId20" Type="http://schemas.openxmlformats.org/officeDocument/2006/relationships/hyperlink" Target="https://guides.github.com/activities/hello-world/diff.png" TargetMode="External"/><Relationship Id="rId29" Type="http://schemas.openxmlformats.org/officeDocument/2006/relationships/image" Target="media/image11.png"/><Relationship Id="rId41" Type="http://schemas.openxmlformats.org/officeDocument/2006/relationships/hyperlink" Target="https://bitbucket.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guides.github.com/activities/hello-world/pr-form.png" TargetMode="External"/><Relationship Id="rId32" Type="http://schemas.openxmlformats.org/officeDocument/2006/relationships/hyperlink" Target="http://github.com/explore" TargetMode="External"/><Relationship Id="rId37" Type="http://schemas.openxmlformats.org/officeDocument/2006/relationships/hyperlink" Target="https://www.linode.com/docs/development/version-control/how-to-configure-git/" TargetMode="External"/><Relationship Id="rId40" Type="http://schemas.openxmlformats.org/officeDocument/2006/relationships/hyperlink" Target="https://gitlab.com/" TargetMode="External"/><Relationship Id="rId45" Type="http://schemas.openxmlformats.org/officeDocument/2006/relationships/hyperlink" Target="https://www.linode.com/docs/development/version-control/how-to-configure-git/" TargetMode="External"/><Relationship Id="rId5" Type="http://schemas.openxmlformats.org/officeDocument/2006/relationships/styles" Target="styles.xml"/><Relationship Id="rId15" Type="http://schemas.openxmlformats.org/officeDocument/2006/relationships/hyperlink" Target="https://help.github.com/articles/about-writing-and-formatting-on-github/"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s://www.linode.com/docs/development/version-control/how-to-install-git-on-mac-and-windows" TargetMode="External"/><Relationship Id="rId10" Type="http://schemas.openxmlformats.org/officeDocument/2006/relationships/hyperlink" Target="http://github.com" TargetMode="External"/><Relationship Id="rId19" Type="http://schemas.openxmlformats.org/officeDocument/2006/relationships/image" Target="media/image6.png"/><Relationship Id="rId31" Type="http://schemas.openxmlformats.org/officeDocument/2006/relationships/hyperlink" Target="http://guides.github.com/overviews/flow/" TargetMode="External"/><Relationship Id="rId44" Type="http://schemas.openxmlformats.org/officeDocument/2006/relationships/hyperlink" Target="https://www.linode.com/docs/development/version-control/how-to-configure-gi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guides.github.com/activities/hello-world/create-pr.png" TargetMode="External"/><Relationship Id="rId27" Type="http://schemas.openxmlformats.org/officeDocument/2006/relationships/hyperlink" Target="https://help.github.com/articles/file-attachments-on-issues-and-pull-requests/" TargetMode="External"/><Relationship Id="rId30" Type="http://schemas.openxmlformats.org/officeDocument/2006/relationships/hyperlink" Target="https://help.github.com/articles/viewing-contributions" TargetMode="External"/><Relationship Id="rId35" Type="http://schemas.openxmlformats.org/officeDocument/2006/relationships/hyperlink" Target="https://services.github.com/on-demand/" TargetMode="External"/><Relationship Id="rId43" Type="http://schemas.openxmlformats.org/officeDocument/2006/relationships/hyperlink" Target="https://www.linode.com/docs/development/version-control/install-gogs-on-debian/"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na\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118</TotalTime>
  <Pages>11</Pages>
  <Words>2773</Words>
  <Characters>15808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Shinaj M</dc:creator>
  <cp:keywords/>
  <dc:description/>
  <cp:lastModifiedBy>Shinaj M</cp:lastModifiedBy>
  <cp:revision>3</cp:revision>
  <dcterms:created xsi:type="dcterms:W3CDTF">2019-09-06T05:04:00Z</dcterms:created>
  <dcterms:modified xsi:type="dcterms:W3CDTF">2019-09-06T07:04:00Z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